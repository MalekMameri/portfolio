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opBorderTable"/>
        <w:tblW w:w="5000" w:type="pct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506"/>
      </w:tblGrid>
      <w:tr w:rsidR="00AD04BD" w14:paraId="2EDD1944" w14:textId="77777777">
        <w:trPr>
          <w:trHeight w:val="700"/>
          <w:tblCellSpacing w:w="0" w:type="dxa"/>
        </w:trPr>
        <w:tc>
          <w:tcPr>
            <w:tcW w:w="10506" w:type="dxa"/>
            <w:shd w:val="clear" w:color="auto" w:fill="D9E8F2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EDD1943" w14:textId="77777777" w:rsidR="00AD04BD" w:rsidRDefault="00AD04BD">
            <w:pPr>
              <w:pStyle w:val="div"/>
              <w:spacing w:line="260" w:lineRule="atLeast"/>
              <w:rPr>
                <w:rStyle w:val="topbordercell"/>
                <w:rFonts w:ascii="Fira Sans Light" w:eastAsia="Fira Sans Light" w:hAnsi="Fira Sans Light" w:cs="Fira Sans Light"/>
                <w:color w:val="000000"/>
                <w:sz w:val="20"/>
                <w:szCs w:val="20"/>
                <w:shd w:val="clear" w:color="auto" w:fill="auto"/>
              </w:rPr>
            </w:pPr>
          </w:p>
        </w:tc>
      </w:tr>
    </w:tbl>
    <w:p w14:paraId="2EDD1945" w14:textId="77777777" w:rsidR="00AD04BD" w:rsidRDefault="00000000">
      <w:pPr>
        <w:pStyle w:val="documentname"/>
        <w:pBdr>
          <w:bottom w:val="none" w:sz="0" w:space="0" w:color="auto"/>
        </w:pBdr>
        <w:spacing w:before="100"/>
        <w:sectPr w:rsidR="00AD04BD">
          <w:pgSz w:w="11906" w:h="16838"/>
          <w:pgMar w:top="0" w:right="700" w:bottom="400" w:left="700" w:header="720" w:footer="720" w:gutter="0"/>
          <w:cols w:space="720"/>
        </w:sectPr>
      </w:pPr>
      <w:r>
        <w:rPr>
          <w:rStyle w:val="span"/>
        </w:rPr>
        <w:t>Malek</w:t>
      </w:r>
      <w:r>
        <w:t xml:space="preserve"> </w:t>
      </w:r>
      <w:r>
        <w:rPr>
          <w:rStyle w:val="span"/>
        </w:rPr>
        <w:t>Mameri</w:t>
      </w:r>
    </w:p>
    <w:p w14:paraId="2EDD1946" w14:textId="77777777" w:rsidR="00AD04BD" w:rsidRDefault="00000000">
      <w:pPr>
        <w:pStyle w:val="bottombordername"/>
        <w:rPr>
          <w:rFonts w:ascii="Fira Sans Light" w:eastAsia="Fira Sans Light" w:hAnsi="Fira Sans Light" w:cs="Fira Sans Light"/>
          <w:color w:val="000000"/>
        </w:rPr>
      </w:pPr>
      <w:r>
        <w:rPr>
          <w:rFonts w:ascii="Fira Sans Light" w:eastAsia="Fira Sans Light" w:hAnsi="Fira Sans Light" w:cs="Fira Sans Light"/>
          <w:color w:val="000000"/>
        </w:rPr>
        <w:t> </w:t>
      </w:r>
    </w:p>
    <w:tbl>
      <w:tblPr>
        <w:tblStyle w:val="documentparentContainer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630"/>
        <w:gridCol w:w="690"/>
        <w:gridCol w:w="3186"/>
      </w:tblGrid>
      <w:tr w:rsidR="00AD04BD" w14:paraId="2EDD1996" w14:textId="77777777">
        <w:trPr>
          <w:hidden/>
        </w:trPr>
        <w:tc>
          <w:tcPr>
            <w:tcW w:w="663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DD1947" w14:textId="77777777" w:rsidR="00AD04BD" w:rsidRDefault="00000000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48" w14:textId="77777777" w:rsidR="00AD04BD" w:rsidRDefault="00000000">
            <w:pPr>
              <w:pStyle w:val="documentleft-boxsectionnth-child1toppadding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2EDD1949" w14:textId="77777777" w:rsidR="00AD04BD" w:rsidRDefault="00000000">
            <w:pPr>
              <w:pStyle w:val="documentheading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highlight w:val="white"/>
              </w:rPr>
              <w:t>Professional summary </w:t>
            </w:r>
            <w:r>
              <w:pict w14:anchorId="2EDD199B">
                <v:rect id="_x0000_s1031" style="position:absolute;margin-left:0;margin-top:1.75pt;width:331.5pt;height:11.5pt;z-index:-251658240;mso-position-horizontal-relative:text;mso-position-vertical-relative:line" fillcolor="#d9e8f2" stroked="f">
                  <v:path strokeok="f"/>
                </v:rect>
              </w:pict>
            </w:r>
          </w:p>
          <w:p w14:paraId="2EDD194A" w14:textId="2D65D116" w:rsidR="00AD04BD" w:rsidRDefault="00D5388B" w:rsidP="00D5388B">
            <w:pPr>
              <w:pStyle w:val="p"/>
              <w:spacing w:line="260" w:lineRule="atLeast"/>
              <w:jc w:val="both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D5388B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Qualified engineering professional with experience in electrical systems design. Meticulous and detail-oriented in performing calculations and optimizing designs to ensure safety, code compliance, and alignment with project specifications. Strong analytical skills in identifying and resolving design challenges.</w:t>
            </w:r>
          </w:p>
          <w:p w14:paraId="2EDD194B" w14:textId="77777777" w:rsidR="00AD04BD" w:rsidRDefault="00000000">
            <w:pPr>
              <w:pStyle w:val="bottomlow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4C" w14:textId="77777777" w:rsidR="00AD04BD" w:rsidRDefault="00000000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4D" w14:textId="77777777" w:rsidR="00AD04BD" w:rsidRDefault="00000000">
            <w:pPr>
              <w:pStyle w:val="documentsectiontoppadding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4E" w14:textId="77777777" w:rsidR="00AD04BD" w:rsidRDefault="00000000">
            <w:pPr>
              <w:pStyle w:val="documentheading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highlight w:val="white"/>
              </w:rPr>
              <w:t>Work history </w:t>
            </w:r>
            <w:r>
              <w:pict w14:anchorId="2EDD199C">
                <v:rect id="_x0000_s1026" style="position:absolute;margin-left:0;margin-top:1.75pt;width:331.5pt;height:11.5pt;z-index:-251657216;mso-position-horizontal-relative:text;mso-position-vertical-relative:line" fillcolor="#d9e8f2" stroked="f">
                  <v:path strokeok="f"/>
                </v:rect>
              </w:pict>
            </w:r>
          </w:p>
          <w:p w14:paraId="2EDD194F" w14:textId="77777777" w:rsidR="00AD04BD" w:rsidRDefault="00000000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Electrical Commissioning Engineer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ivdocumentjobdates"/>
                <w:color w:val="000000"/>
                <w:sz w:val="20"/>
                <w:szCs w:val="20"/>
              </w:rPr>
              <w:t>06/2021 to 04/2023</w:t>
            </w:r>
          </w:p>
          <w:p w14:paraId="2EDD1950" w14:textId="719023A5" w:rsidR="00AD04BD" w:rsidRDefault="00000000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CPECC (China Petroleum Engineering &amp; Construction Corporation)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- </w:t>
            </w:r>
            <w:r w:rsidRPr="0012099A">
              <w:rPr>
                <w:rStyle w:val="divdocumentjobcity"/>
                <w:rFonts w:ascii="Fira Sans Light" w:hAnsi="Fira Sans Light" w:cstheme="majorBidi"/>
                <w:color w:val="000000"/>
              </w:rPr>
              <w:t xml:space="preserve">Oued </w:t>
            </w:r>
            <w:r w:rsidR="002D39FC" w:rsidRPr="0012099A">
              <w:rPr>
                <w:rStyle w:val="divdocumentjobcity"/>
                <w:rFonts w:ascii="Fira Sans Light" w:hAnsi="Fira Sans Light" w:cstheme="majorBidi"/>
                <w:color w:val="000000"/>
              </w:rPr>
              <w:t>S</w:t>
            </w:r>
            <w:r w:rsidRPr="0012099A">
              <w:rPr>
                <w:rStyle w:val="divdocumentjobcity"/>
                <w:rFonts w:ascii="Fira Sans Light" w:hAnsi="Fira Sans Light" w:cstheme="majorBidi"/>
                <w:color w:val="000000"/>
              </w:rPr>
              <w:t>ouf</w:t>
            </w:r>
            <w:r w:rsidRPr="0012099A">
              <w:rPr>
                <w:rStyle w:val="span"/>
                <w:rFonts w:ascii="Fira Sans Light" w:eastAsia="Fira Sans" w:hAnsi="Fira Sans Light" w:cstheme="majorBidi"/>
                <w:color w:val="000000"/>
              </w:rPr>
              <w:t xml:space="preserve">, </w:t>
            </w:r>
            <w:r w:rsidRPr="0012099A">
              <w:rPr>
                <w:rStyle w:val="divdocumentjoblocation"/>
                <w:rFonts w:ascii="Fira Sans Light" w:hAnsi="Fira Sans Light" w:cstheme="majorBidi"/>
                <w:color w:val="000000"/>
              </w:rPr>
              <w:t>Algeria</w:t>
            </w:r>
          </w:p>
          <w:p w14:paraId="2EDD1951" w14:textId="6A12CDB0" w:rsidR="00AD04BD" w:rsidRDefault="00D61DD6" w:rsidP="002654DA">
            <w:pPr>
              <w:pStyle w:val="divdocumentulli"/>
              <w:numPr>
                <w:ilvl w:val="0"/>
                <w:numId w:val="1"/>
              </w:numPr>
              <w:spacing w:before="60" w:line="260" w:lineRule="atLeast"/>
              <w:ind w:left="200" w:hanging="192"/>
              <w:jc w:val="both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D61DD6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Preparation and execution of Operation Test Procedures (OTPs) and Site Acceptance Tests (SATs) for the following systems: LV switchgear, diesel generators, solar power supply systems, and AC uninterruptible power supplies.</w:t>
            </w:r>
          </w:p>
          <w:p w14:paraId="2EDD1952" w14:textId="39A5A401" w:rsidR="00AD04BD" w:rsidRDefault="00000000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 xml:space="preserve">Commissioning </w:t>
            </w:r>
            <w:r w:rsidR="00C63F38">
              <w:rPr>
                <w:rStyle w:val="documenttxtBold"/>
                <w:color w:val="000000"/>
                <w:sz w:val="20"/>
                <w:szCs w:val="20"/>
              </w:rPr>
              <w:t>S</w:t>
            </w:r>
            <w:r>
              <w:rPr>
                <w:rStyle w:val="documenttxtBold"/>
                <w:color w:val="000000"/>
                <w:sz w:val="20"/>
                <w:szCs w:val="20"/>
              </w:rPr>
              <w:t>upervisor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ivdocumentjobdates"/>
                <w:color w:val="000000"/>
                <w:sz w:val="20"/>
                <w:szCs w:val="20"/>
              </w:rPr>
              <w:t>03/2019 to 05/2020</w:t>
            </w:r>
          </w:p>
          <w:p w14:paraId="2EDD1953" w14:textId="5A546E87" w:rsidR="00AD04BD" w:rsidRDefault="00000000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IMM .SA</w:t>
            </w:r>
            <w:r w:rsidR="00EA103E">
              <w:rPr>
                <w:rStyle w:val="documentleft-box"/>
                <w:rFonts w:eastAsia="Fira Sans"/>
              </w:rPr>
              <w:t xml:space="preserve">, </w:t>
            </w:r>
            <w:r w:rsidR="00C5749F" w:rsidRPr="00355E25">
              <w:rPr>
                <w:rStyle w:val="documentleft-box"/>
                <w:rFonts w:ascii="Fira Sans Light" w:eastAsia="Fira Sans" w:hAnsi="Fira Sans Light"/>
              </w:rPr>
              <w:t>Tam</w:t>
            </w:r>
            <w:r w:rsidR="003F1E35" w:rsidRPr="00355E25">
              <w:rPr>
                <w:rStyle w:val="documentleft-box"/>
                <w:rFonts w:ascii="Fira Sans Light" w:eastAsia="Fira Sans" w:hAnsi="Fira Sans Light"/>
              </w:rPr>
              <w:t>a</w:t>
            </w:r>
            <w:r w:rsidR="00C5749F" w:rsidRPr="00355E25">
              <w:rPr>
                <w:rStyle w:val="documentleft-box"/>
                <w:rFonts w:ascii="Fira Sans Light" w:eastAsia="Fira Sans" w:hAnsi="Fira Sans Light"/>
              </w:rPr>
              <w:t>nra</w:t>
            </w:r>
            <w:r w:rsidR="007F0509" w:rsidRPr="00355E25">
              <w:rPr>
                <w:rStyle w:val="documentleft-box"/>
                <w:rFonts w:ascii="Fira Sans Light" w:eastAsia="Fira Sans" w:hAnsi="Fira Sans Light"/>
              </w:rPr>
              <w:t>s</w:t>
            </w:r>
            <w:r w:rsidR="00C5749F" w:rsidRPr="00355E25">
              <w:rPr>
                <w:rStyle w:val="documentleft-box"/>
                <w:rFonts w:ascii="Fira Sans Light" w:eastAsia="Fira Sans" w:hAnsi="Fira Sans Light"/>
              </w:rPr>
              <w:t>s</w:t>
            </w:r>
            <w:r w:rsidR="007F0509" w:rsidRPr="00355E25">
              <w:rPr>
                <w:rStyle w:val="documentleft-box"/>
                <w:rFonts w:ascii="Fira Sans Light" w:eastAsia="Fira Sans" w:hAnsi="Fira Sans Light"/>
              </w:rPr>
              <w:t>e</w:t>
            </w:r>
            <w:r w:rsidR="00C5749F" w:rsidRPr="00355E25">
              <w:rPr>
                <w:rStyle w:val="documentleft-box"/>
                <w:rFonts w:ascii="Fira Sans Light" w:eastAsia="Fira Sans" w:hAnsi="Fira Sans Light"/>
              </w:rPr>
              <w:t>t, Algeria</w:t>
            </w:r>
          </w:p>
          <w:p w14:paraId="2EDD1954" w14:textId="35C38996" w:rsidR="00AD04BD" w:rsidRDefault="00C009C5" w:rsidP="002654DA">
            <w:pPr>
              <w:pStyle w:val="divdocumentulli"/>
              <w:numPr>
                <w:ilvl w:val="0"/>
                <w:numId w:val="2"/>
              </w:numPr>
              <w:spacing w:before="60" w:line="260" w:lineRule="atLeast"/>
              <w:ind w:left="200" w:hanging="192"/>
              <w:jc w:val="both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C009C5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Pre-commissioning and commissioning supervision in accordance with manufacturers' procedures and IEC standards for the following equipment: main and auxiliary transformers with their protection systems, alternators, MV/LV motors and auxiliaries, MV/LV power panels, MCC functional tests, UPS systems, rectifier chargers with batteries, battery capacity control (charge/discharge), and MV/LV circuit breakers.</w:t>
            </w:r>
          </w:p>
          <w:p w14:paraId="2EDD1955" w14:textId="324B3895" w:rsidR="00AD04BD" w:rsidRDefault="00000000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 xml:space="preserve">Electrical </w:t>
            </w:r>
            <w:r w:rsidR="00F37E30">
              <w:rPr>
                <w:rStyle w:val="documenttxtBold"/>
                <w:color w:val="000000"/>
                <w:sz w:val="20"/>
                <w:szCs w:val="20"/>
              </w:rPr>
              <w:t>C</w:t>
            </w:r>
            <w:r>
              <w:rPr>
                <w:rStyle w:val="documenttxtBold"/>
                <w:color w:val="000000"/>
                <w:sz w:val="20"/>
                <w:szCs w:val="20"/>
              </w:rPr>
              <w:t xml:space="preserve">ommissioning </w:t>
            </w:r>
            <w:r w:rsidR="00F37E30">
              <w:rPr>
                <w:rStyle w:val="documenttxtBold"/>
                <w:color w:val="000000"/>
                <w:sz w:val="20"/>
                <w:szCs w:val="20"/>
              </w:rPr>
              <w:t>E</w:t>
            </w:r>
            <w:r>
              <w:rPr>
                <w:rStyle w:val="documenttxtBold"/>
                <w:color w:val="000000"/>
                <w:sz w:val="20"/>
                <w:szCs w:val="20"/>
              </w:rPr>
              <w:t>ngineer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ivdocumentjobdates"/>
                <w:color w:val="000000"/>
                <w:sz w:val="20"/>
                <w:szCs w:val="20"/>
              </w:rPr>
              <w:t>11/2018 to 02/2019</w:t>
            </w:r>
          </w:p>
          <w:p w14:paraId="2EDD1956" w14:textId="7F6EAC4E" w:rsidR="00AD04BD" w:rsidRDefault="00000000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Sarl Metelect</w:t>
            </w:r>
            <w:r w:rsidR="00102AF7">
              <w:rPr>
                <w:rStyle w:val="documentcompanyname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312F03" w:rsidRPr="00355E25">
              <w:rPr>
                <w:rStyle w:val="documentcompanyname"/>
                <w:rFonts w:ascii="Fira Sans Light" w:hAnsi="Fira Sans Light" w:cstheme="majorBidi"/>
                <w:b w:val="0"/>
                <w:bCs w:val="0"/>
                <w:color w:val="000000"/>
              </w:rPr>
              <w:t>Rouiba</w:t>
            </w:r>
            <w:proofErr w:type="spellEnd"/>
            <w:r w:rsidR="00312F03" w:rsidRPr="00355E25">
              <w:rPr>
                <w:rStyle w:val="documentcompanyname"/>
                <w:rFonts w:ascii="Fira Sans Light" w:hAnsi="Fira Sans Light" w:cstheme="majorBidi"/>
                <w:b w:val="0"/>
                <w:bCs w:val="0"/>
                <w:color w:val="000000"/>
              </w:rPr>
              <w:t>, Algeria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2EDD1957" w14:textId="2B53FEA8" w:rsidR="00AD04BD" w:rsidRDefault="00F1671E" w:rsidP="002654DA">
            <w:pPr>
              <w:pStyle w:val="divdocumentulli"/>
              <w:numPr>
                <w:ilvl w:val="0"/>
                <w:numId w:val="3"/>
              </w:numPr>
              <w:spacing w:before="60" w:line="260" w:lineRule="atLeast"/>
              <w:ind w:left="200" w:hanging="192"/>
              <w:jc w:val="both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F1671E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Verification of system wiring, continuity and insulation testing (loop checks and tests), as well as pre-commissioning tests and system commissioning operations for MCCs and UPS systems.</w:t>
            </w:r>
          </w:p>
          <w:p w14:paraId="2EDD1958" w14:textId="22F69ACE" w:rsidR="00AD04BD" w:rsidRDefault="00000000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 xml:space="preserve">Supervisor </w:t>
            </w:r>
            <w:r w:rsidR="00B538E6">
              <w:rPr>
                <w:rStyle w:val="documenttxtBold"/>
                <w:color w:val="000000"/>
                <w:sz w:val="20"/>
                <w:szCs w:val="20"/>
              </w:rPr>
              <w:t>of Electromechanical Assembly Works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ivdocumentjobdates"/>
                <w:color w:val="000000"/>
                <w:sz w:val="20"/>
                <w:szCs w:val="20"/>
              </w:rPr>
              <w:t>03/2018 to 11/2018</w:t>
            </w:r>
          </w:p>
          <w:p w14:paraId="2EDD1959" w14:textId="28BF1CF8" w:rsidR="00AD04BD" w:rsidRPr="008F632A" w:rsidRDefault="00000000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IMM .</w:t>
            </w:r>
            <w:r w:rsidR="004F7375">
              <w:rPr>
                <w:rStyle w:val="documentcompanyname"/>
                <w:color w:val="000000"/>
                <w:sz w:val="20"/>
                <w:szCs w:val="20"/>
              </w:rPr>
              <w:t>SA</w:t>
            </w:r>
            <w:r w:rsidR="008F632A">
              <w:rPr>
                <w:rStyle w:val="documentleft-box"/>
                <w:rFonts w:eastAsia="Fira Sans"/>
              </w:rPr>
              <w:t xml:space="preserve">, </w:t>
            </w:r>
            <w:proofErr w:type="spellStart"/>
            <w:r w:rsidR="008F632A" w:rsidRPr="0068712E">
              <w:rPr>
                <w:rStyle w:val="documentleft-box"/>
                <w:rFonts w:ascii="Fira Sans Light" w:eastAsia="Fira Sans" w:hAnsi="Fira Sans Light"/>
              </w:rPr>
              <w:t>Rouiba</w:t>
            </w:r>
            <w:proofErr w:type="spellEnd"/>
            <w:r w:rsidR="008F632A" w:rsidRPr="0068712E">
              <w:rPr>
                <w:rStyle w:val="documentleft-box"/>
                <w:rFonts w:ascii="Fira Sans Light" w:eastAsia="Fira Sans" w:hAnsi="Fira Sans Light"/>
              </w:rPr>
              <w:t>, Algeria</w:t>
            </w:r>
          </w:p>
          <w:p w14:paraId="2EDD195A" w14:textId="7B5921A8" w:rsidR="00AD04BD" w:rsidRDefault="00300552" w:rsidP="004F4984">
            <w:pPr>
              <w:pStyle w:val="divdocumentulli"/>
              <w:numPr>
                <w:ilvl w:val="0"/>
                <w:numId w:val="4"/>
              </w:numPr>
              <w:spacing w:before="60" w:line="260" w:lineRule="atLeast"/>
              <w:ind w:left="200" w:hanging="192"/>
              <w:jc w:val="both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300552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Supervision of assembly work for various systems, </w:t>
            </w:r>
            <w:r w:rsidR="004F4984" w:rsidRPr="00300552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including</w:t>
            </w:r>
            <w:r w:rsidRPr="00300552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fuel package, auxiliary package, ventilation package group, lubrication package group, water-cooling package group, and firefighting system.</w:t>
            </w:r>
          </w:p>
          <w:p w14:paraId="2EDD195B" w14:textId="0B47E7C8" w:rsidR="00AD04BD" w:rsidRDefault="00000000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 xml:space="preserve">Electrical </w:t>
            </w:r>
            <w:r w:rsidR="006B099A">
              <w:rPr>
                <w:rStyle w:val="documenttxtBold"/>
                <w:color w:val="000000"/>
                <w:sz w:val="20"/>
                <w:szCs w:val="20"/>
              </w:rPr>
              <w:t>Commissioning Engineer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ivdocumentjobdates"/>
                <w:color w:val="000000"/>
                <w:sz w:val="20"/>
                <w:szCs w:val="20"/>
              </w:rPr>
              <w:t>04/2017 to 12/2017</w:t>
            </w:r>
          </w:p>
          <w:p w14:paraId="2EDD195C" w14:textId="5AF77167" w:rsidR="00AD04BD" w:rsidRDefault="00000000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Réel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Services</w:t>
            </w:r>
            <w:r w:rsidR="008E5657">
              <w:rPr>
                <w:rStyle w:val="documentcompanyname"/>
                <w:color w:val="000000"/>
                <w:sz w:val="20"/>
                <w:szCs w:val="20"/>
              </w:rPr>
              <w:t xml:space="preserve"> </w:t>
            </w:r>
            <w:r w:rsidR="00C35872">
              <w:rPr>
                <w:rStyle w:val="documentcompanyname"/>
                <w:color w:val="000000"/>
                <w:sz w:val="20"/>
                <w:szCs w:val="20"/>
              </w:rPr>
              <w:t xml:space="preserve">– </w:t>
            </w:r>
            <w:proofErr w:type="spellStart"/>
            <w:r w:rsidR="00C35872" w:rsidRPr="0068712E">
              <w:rPr>
                <w:rStyle w:val="documentcompanyname"/>
                <w:rFonts w:ascii="Fira Sans Light" w:hAnsi="Fira Sans Light" w:cstheme="majorBidi"/>
                <w:b w:val="0"/>
                <w:bCs w:val="0"/>
                <w:color w:val="000000"/>
              </w:rPr>
              <w:t>Setif</w:t>
            </w:r>
            <w:proofErr w:type="spellEnd"/>
            <w:r w:rsidR="00C35872" w:rsidRPr="0068712E">
              <w:rPr>
                <w:rStyle w:val="documentcompanyname"/>
                <w:rFonts w:ascii="Fira Sans Light" w:hAnsi="Fira Sans Light" w:cstheme="majorBidi"/>
                <w:b w:val="0"/>
                <w:bCs w:val="0"/>
                <w:color w:val="000000"/>
              </w:rPr>
              <w:t>, Algeria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2EDD195D" w14:textId="1F94A23E" w:rsidR="00AD04BD" w:rsidRDefault="005561FB" w:rsidP="004F4984">
            <w:pPr>
              <w:pStyle w:val="divdocumentulli"/>
              <w:numPr>
                <w:ilvl w:val="0"/>
                <w:numId w:val="5"/>
              </w:numPr>
              <w:spacing w:before="60" w:line="260" w:lineRule="atLeast"/>
              <w:ind w:left="200" w:hanging="192"/>
              <w:jc w:val="both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5561FB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Testing and commissioning of MV/LV equipment, including insulation resistance, dielectric strength (Hi-Pot test), and leakage current measurements. Commissioning tests performed on current transformers, voltage transformers, power transformers, and circuit breakers.</w:t>
            </w:r>
          </w:p>
          <w:p w14:paraId="2EDD195E" w14:textId="7B26E8EC" w:rsidR="00AD04BD" w:rsidRDefault="00000000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 xml:space="preserve">Supervisor in </w:t>
            </w:r>
            <w:r w:rsidR="004A1A07">
              <w:rPr>
                <w:rStyle w:val="documenttxtBold"/>
                <w:color w:val="000000"/>
                <w:sz w:val="20"/>
                <w:szCs w:val="20"/>
              </w:rPr>
              <w:t>E</w:t>
            </w:r>
            <w:r>
              <w:rPr>
                <w:rStyle w:val="documenttxtBold"/>
                <w:color w:val="000000"/>
                <w:sz w:val="20"/>
                <w:szCs w:val="20"/>
              </w:rPr>
              <w:t xml:space="preserve">lectrical </w:t>
            </w:r>
            <w:r w:rsidR="004A1A07">
              <w:rPr>
                <w:rStyle w:val="documenttxtBold"/>
                <w:color w:val="000000"/>
                <w:sz w:val="20"/>
                <w:szCs w:val="20"/>
              </w:rPr>
              <w:t>W</w:t>
            </w:r>
            <w:r>
              <w:rPr>
                <w:rStyle w:val="documenttxtBold"/>
                <w:color w:val="000000"/>
                <w:sz w:val="20"/>
                <w:szCs w:val="20"/>
              </w:rPr>
              <w:t>ork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ivdocumentjobdates"/>
                <w:color w:val="000000"/>
                <w:sz w:val="20"/>
                <w:szCs w:val="20"/>
              </w:rPr>
              <w:t>10/2014 to 11/2015</w:t>
            </w:r>
          </w:p>
          <w:p w14:paraId="2EDD195F" w14:textId="1E6E2F2B" w:rsidR="00AD04BD" w:rsidRDefault="00000000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HYUNDAI ENGINEERING CO., LTD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- </w:t>
            </w:r>
            <w:r w:rsidRPr="0068712E">
              <w:rPr>
                <w:rStyle w:val="divdocumentjobcity"/>
                <w:rFonts w:ascii="Fira Sans Light" w:hAnsi="Fira Sans Light" w:cstheme="majorBidi"/>
                <w:color w:val="000000"/>
              </w:rPr>
              <w:t>Hassi Messaoud</w:t>
            </w:r>
            <w:r w:rsidR="00390C26" w:rsidRPr="0068712E">
              <w:rPr>
                <w:rStyle w:val="documentleft-box"/>
                <w:rFonts w:ascii="Fira Sans Light" w:eastAsia="Fira Sans" w:hAnsi="Fira Sans Light" w:cstheme="majorBidi"/>
                <w:color w:val="000000"/>
              </w:rPr>
              <w:t>, Algeria</w:t>
            </w:r>
          </w:p>
          <w:p w14:paraId="2EDD1960" w14:textId="7D867923" w:rsidR="00AD04BD" w:rsidRDefault="0094450F" w:rsidP="004F4984">
            <w:pPr>
              <w:pStyle w:val="divdocumentulli"/>
              <w:numPr>
                <w:ilvl w:val="0"/>
                <w:numId w:val="6"/>
              </w:numPr>
              <w:spacing w:before="60" w:line="260" w:lineRule="atLeast"/>
              <w:ind w:left="200" w:hanging="192"/>
              <w:jc w:val="both"/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94450F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Preparation, coordination, and supervision of works; implementation of </w:t>
            </w:r>
            <w:r w:rsidRPr="0094450F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lastRenderedPageBreak/>
              <w:t>safety measures; management of supplier and client relations; compliance with technical specifications; consultation on equipment and business matters; supplier monitoring and support; receipt and qualitative/quantitative verification of delivered materials; verification of installation compliance with regulatory and contractual requirements; tracking of 'Assembly' and 'As-Built' documentation; and reporting progress to management.</w:t>
            </w:r>
          </w:p>
          <w:p w14:paraId="27882BFA" w14:textId="77777777" w:rsidR="00912361" w:rsidRDefault="00912361" w:rsidP="00912361">
            <w:pPr>
              <w:pStyle w:val="divdocumentulli"/>
              <w:spacing w:before="60" w:line="260" w:lineRule="atLeast"/>
              <w:ind w:left="8"/>
              <w:jc w:val="both"/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7DB4C37C" w14:textId="3E9DA0DC" w:rsidR="00912361" w:rsidRDefault="00862EB9" w:rsidP="00862EB9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862EB9">
              <w:rPr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>FLT Operative</w:t>
            </w:r>
            <w:r w:rsidR="00912361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 w:rsidR="00AC6976">
              <w:rPr>
                <w:rStyle w:val="divdocumentjobdates"/>
                <w:color w:val="000000"/>
                <w:sz w:val="20"/>
                <w:szCs w:val="20"/>
              </w:rPr>
              <w:t>5</w:t>
            </w:r>
            <w:r w:rsidR="00912361">
              <w:rPr>
                <w:rStyle w:val="divdocumentjobdates"/>
                <w:color w:val="000000"/>
                <w:sz w:val="20"/>
                <w:szCs w:val="20"/>
              </w:rPr>
              <w:t>/201</w:t>
            </w:r>
            <w:r w:rsidR="00AC6976">
              <w:rPr>
                <w:rStyle w:val="divdocumentjobdates"/>
                <w:color w:val="000000"/>
                <w:sz w:val="20"/>
                <w:szCs w:val="20"/>
              </w:rPr>
              <w:t>3</w:t>
            </w:r>
            <w:r w:rsidR="00912361">
              <w:rPr>
                <w:rStyle w:val="divdocumentjobdates"/>
                <w:color w:val="000000"/>
                <w:sz w:val="20"/>
                <w:szCs w:val="20"/>
              </w:rPr>
              <w:t xml:space="preserve"> to 1</w:t>
            </w:r>
            <w:r w:rsidR="00AC6976">
              <w:rPr>
                <w:rStyle w:val="divdocumentjobdates"/>
                <w:color w:val="000000"/>
                <w:sz w:val="20"/>
                <w:szCs w:val="20"/>
              </w:rPr>
              <w:t>0</w:t>
            </w:r>
            <w:r w:rsidR="00912361">
              <w:rPr>
                <w:rStyle w:val="divdocumentjobdates"/>
                <w:color w:val="000000"/>
                <w:sz w:val="20"/>
                <w:szCs w:val="20"/>
              </w:rPr>
              <w:t>/201</w:t>
            </w:r>
            <w:r w:rsidR="00AC6976">
              <w:rPr>
                <w:rStyle w:val="divdocumentjobdates"/>
                <w:color w:val="000000"/>
                <w:sz w:val="20"/>
                <w:szCs w:val="20"/>
              </w:rPr>
              <w:t>4</w:t>
            </w:r>
          </w:p>
          <w:p w14:paraId="1ABC5CBE" w14:textId="07D2A37D" w:rsidR="00912361" w:rsidRDefault="00EB10BD" w:rsidP="00912361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" w:hAnsi="Fira Sans Light" w:cstheme="majorBidi"/>
                <w:color w:val="00000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CEVITAL.SPA</w:t>
            </w:r>
            <w:r w:rsidR="00912361"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912361"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- </w:t>
            </w:r>
            <w:proofErr w:type="spellStart"/>
            <w:r>
              <w:rPr>
                <w:rStyle w:val="divdocumentjobcity"/>
                <w:rFonts w:ascii="Fira Sans Light" w:hAnsi="Fira Sans Light" w:cstheme="majorBidi"/>
                <w:color w:val="000000"/>
              </w:rPr>
              <w:t>Bejaia</w:t>
            </w:r>
            <w:proofErr w:type="spellEnd"/>
            <w:r w:rsidR="00912361" w:rsidRPr="0068712E">
              <w:rPr>
                <w:rStyle w:val="documentleft-box"/>
                <w:rFonts w:ascii="Fira Sans Light" w:eastAsia="Fira Sans" w:hAnsi="Fira Sans Light" w:cstheme="majorBidi"/>
                <w:color w:val="000000"/>
              </w:rPr>
              <w:t>, Algeria</w:t>
            </w:r>
          </w:p>
          <w:p w14:paraId="42A1D078" w14:textId="14E91B30" w:rsidR="00EB10BD" w:rsidRDefault="000468E8" w:rsidP="000468E8">
            <w:pPr>
              <w:pStyle w:val="divdocumentulli"/>
              <w:numPr>
                <w:ilvl w:val="0"/>
                <w:numId w:val="6"/>
              </w:numPr>
              <w:spacing w:before="60" w:line="260" w:lineRule="atLeast"/>
              <w:ind w:left="200" w:hanging="192"/>
              <w:jc w:val="both"/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68E8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Operated forklift trucks (counterbalance and/or reach trucks) to move, load, and unload materials in a warehouse or industrial setting.</w:t>
            </w:r>
          </w:p>
          <w:p w14:paraId="0CE978AF" w14:textId="47B6D282" w:rsidR="000468E8" w:rsidRDefault="00FF7682" w:rsidP="00FF7682">
            <w:pPr>
              <w:pStyle w:val="divdocumentulli"/>
              <w:numPr>
                <w:ilvl w:val="0"/>
                <w:numId w:val="6"/>
              </w:numPr>
              <w:spacing w:before="60" w:line="260" w:lineRule="atLeast"/>
              <w:ind w:left="200" w:hanging="192"/>
              <w:jc w:val="both"/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FF7682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Ensured safe handling and storage of goods, following company procedures and health &amp; safety regulations.</w:t>
            </w:r>
          </w:p>
          <w:p w14:paraId="750A23AF" w14:textId="74EEAEA3" w:rsidR="00FF7682" w:rsidRDefault="00FF7682" w:rsidP="00FF7682">
            <w:pPr>
              <w:pStyle w:val="divdocumentulli"/>
              <w:numPr>
                <w:ilvl w:val="0"/>
                <w:numId w:val="6"/>
              </w:numPr>
              <w:spacing w:before="60" w:line="260" w:lineRule="atLeast"/>
              <w:ind w:left="200" w:hanging="192"/>
              <w:jc w:val="both"/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FF7682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Conducted daily vehicle checks and basic maintenance to ensure equipment readiness.</w:t>
            </w:r>
          </w:p>
          <w:p w14:paraId="2680B19E" w14:textId="754EF51B" w:rsidR="00FF7682" w:rsidRDefault="00D439C1" w:rsidP="00D439C1">
            <w:pPr>
              <w:pStyle w:val="divdocumentulli"/>
              <w:numPr>
                <w:ilvl w:val="0"/>
                <w:numId w:val="6"/>
              </w:numPr>
              <w:spacing w:before="60" w:line="260" w:lineRule="atLeast"/>
              <w:ind w:left="200" w:hanging="192"/>
              <w:jc w:val="both"/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D439C1">
              <w:rPr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Collaborated with warehouse staff to meet logistics deadlines and maintain workflow efficiency.</w:t>
            </w:r>
          </w:p>
          <w:p w14:paraId="62875411" w14:textId="77777777" w:rsidR="00EB10BD" w:rsidRDefault="00EB10BD" w:rsidP="00912361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</w:p>
          <w:p w14:paraId="0B4FA7F3" w14:textId="77777777" w:rsidR="00E86DBF" w:rsidRDefault="00E86DBF" w:rsidP="00753AC2">
            <w:pPr>
              <w:pStyle w:val="divdocumentulli"/>
              <w:spacing w:before="60" w:line="260" w:lineRule="atLeast"/>
              <w:ind w:left="8"/>
              <w:jc w:val="both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2EDD1961" w14:textId="77777777" w:rsidR="00AD04BD" w:rsidRDefault="00000000">
            <w:pPr>
              <w:pStyle w:val="bottomlow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62" w14:textId="77777777" w:rsidR="00AD04BD" w:rsidRDefault="00000000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63" w14:textId="77777777" w:rsidR="00AD04BD" w:rsidRDefault="00000000">
            <w:pPr>
              <w:pStyle w:val="documentsectiontoppadding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7D3BB072" w14:textId="77777777" w:rsidR="00655496" w:rsidRDefault="00000000" w:rsidP="00655496">
            <w:pPr>
              <w:pStyle w:val="documentheading"/>
              <w:rPr>
                <w:rStyle w:val="documentsectiontitle"/>
              </w:rPr>
            </w:pPr>
            <w:r>
              <w:rPr>
                <w:rStyle w:val="documentsectiontitle"/>
                <w:highlight w:val="white"/>
              </w:rPr>
              <w:t>Education </w:t>
            </w:r>
            <w:r>
              <w:pict w14:anchorId="2EDD199D">
                <v:rect id="_x0000_s1027" style="position:absolute;margin-left:0;margin-top:1.75pt;width:331.5pt;height:11.5pt;z-index:-251656192;mso-position-horizontal-relative:text;mso-position-vertical-relative:line" fillcolor="#d9e8f2" stroked="f">
                  <v:path strokeok="f"/>
                </v:rect>
              </w:pict>
            </w:r>
          </w:p>
          <w:p w14:paraId="1E6FAA3F" w14:textId="78C01D94" w:rsidR="00655496" w:rsidRPr="00655496" w:rsidRDefault="00655496" w:rsidP="00655496">
            <w:pPr>
              <w:pStyle w:val="documentheading"/>
              <w:rPr>
                <w:rStyle w:val="documentleft-box"/>
                <w:color w:val="000000"/>
              </w:rPr>
            </w:pPr>
            <w:r>
              <w:rPr>
                <w:rStyle w:val="divdocumentdegree"/>
                <w:color w:val="000000"/>
                <w:sz w:val="20"/>
                <w:szCs w:val="20"/>
              </w:rPr>
              <w:t>Master of Science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ivdocumentprogramline"/>
                <w:color w:val="000000"/>
                <w:sz w:val="20"/>
                <w:szCs w:val="20"/>
              </w:rPr>
              <w:t>Mechatronics and Robotics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 w:rsidRPr="006A309D">
              <w:rPr>
                <w:rStyle w:val="span"/>
                <w:rFonts w:ascii="Fira Sans Medium" w:eastAsia="Fira Sans Medium" w:hAnsi="Fira Sans Medium"/>
                <w:b w:val="0"/>
                <w:bCs w:val="0"/>
                <w:sz w:val="20"/>
                <w:szCs w:val="20"/>
              </w:rPr>
              <w:t>06/2025</w:t>
            </w:r>
          </w:p>
          <w:p w14:paraId="3CE30588" w14:textId="77777777" w:rsidR="00655496" w:rsidRDefault="00655496" w:rsidP="00655496">
            <w:pPr>
              <w:pStyle w:val="documentpaddedline"/>
              <w:spacing w:line="260" w:lineRule="atLeast"/>
              <w:rPr>
                <w:rStyle w:val="divdocumenteduc-secjobcity"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De Montfort University</w:t>
            </w: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- </w:t>
            </w:r>
            <w:r>
              <w:rPr>
                <w:rStyle w:val="divdocumenteduc-secjobcity"/>
                <w:color w:val="000000"/>
                <w:sz w:val="20"/>
                <w:szCs w:val="20"/>
              </w:rPr>
              <w:t>Leicester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,</w:t>
            </w:r>
            <w:r w:rsidRPr="00360903">
              <w:rPr>
                <w:rStyle w:val="divdocumenteduc-secjobcity"/>
              </w:rPr>
              <w:t xml:space="preserve"> </w:t>
            </w:r>
            <w:r w:rsidRPr="00360903">
              <w:rPr>
                <w:rStyle w:val="divdocumenteduc-secjobcity"/>
                <w:color w:val="000000"/>
                <w:sz w:val="20"/>
                <w:szCs w:val="20"/>
              </w:rPr>
              <w:t>U</w:t>
            </w:r>
            <w:r>
              <w:rPr>
                <w:rStyle w:val="divdocumenteduc-secjobcity"/>
                <w:color w:val="000000"/>
                <w:sz w:val="20"/>
                <w:szCs w:val="20"/>
              </w:rPr>
              <w:t xml:space="preserve">nited </w:t>
            </w:r>
            <w:r w:rsidRPr="00360903">
              <w:rPr>
                <w:rStyle w:val="divdocumenteduc-secjobcity"/>
                <w:color w:val="000000"/>
                <w:sz w:val="20"/>
                <w:szCs w:val="20"/>
              </w:rPr>
              <w:t>K</w:t>
            </w:r>
            <w:r>
              <w:rPr>
                <w:rStyle w:val="divdocumenteduc-secjobcity"/>
                <w:color w:val="000000"/>
                <w:sz w:val="20"/>
                <w:szCs w:val="20"/>
              </w:rPr>
              <w:t>ingdom</w:t>
            </w:r>
          </w:p>
          <w:p w14:paraId="6C5819A8" w14:textId="2D528FD4" w:rsidR="00655496" w:rsidRDefault="00655496" w:rsidP="00D37E94">
            <w:pPr>
              <w:pStyle w:val="documentpaddedline"/>
              <w:spacing w:line="260" w:lineRule="atLeast"/>
              <w:jc w:val="both"/>
              <w:rPr>
                <w:rStyle w:val="divdocumenteduc-secjobcity"/>
                <w:color w:val="000000"/>
                <w:sz w:val="20"/>
                <w:szCs w:val="20"/>
              </w:rPr>
            </w:pPr>
            <w:r>
              <w:rPr>
                <w:rStyle w:val="divdocumenteduc-secjobcity"/>
                <w:color w:val="000000"/>
                <w:sz w:val="20"/>
                <w:szCs w:val="20"/>
              </w:rPr>
              <w:t xml:space="preserve">Design of Indoor Solar Product </w:t>
            </w:r>
            <w:r>
              <w:rPr>
                <w:rStyle w:val="divdocumenteduc-secjobcity"/>
                <w:color w:val="000000"/>
                <w:sz w:val="20"/>
                <w:szCs w:val="20"/>
              </w:rPr>
              <w:t>for</w:t>
            </w:r>
            <w:r>
              <w:rPr>
                <w:rStyle w:val="divdocumenteduc-secjobcity"/>
                <w:color w:val="000000"/>
                <w:sz w:val="20"/>
                <w:szCs w:val="20"/>
              </w:rPr>
              <w:t xml:space="preserve"> Self-Powered IoT smart connected Devices under Artificial Light.</w:t>
            </w:r>
          </w:p>
          <w:p w14:paraId="2EDD1967" w14:textId="18E8861B" w:rsidR="00AD04BD" w:rsidRPr="00753AC2" w:rsidRDefault="00000000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b/>
                <w:bCs/>
                <w:color w:val="000000"/>
                <w:sz w:val="20"/>
                <w:szCs w:val="20"/>
              </w:rPr>
            </w:pPr>
            <w:r w:rsidRPr="00753AC2">
              <w:rPr>
                <w:rStyle w:val="divdocumentdegree"/>
                <w:b/>
                <w:bCs/>
                <w:color w:val="000000"/>
                <w:sz w:val="20"/>
                <w:szCs w:val="20"/>
              </w:rPr>
              <w:t>Graduation in Electrical Engineering</w:t>
            </w:r>
            <w:r w:rsidRPr="00753AC2">
              <w:rPr>
                <w:rStyle w:val="span"/>
                <w:rFonts w:ascii="Fira Sans Light" w:eastAsia="Fira Sans Light" w:hAnsi="Fira Sans Light" w:cs="Fira Sans Light"/>
                <w:b/>
                <w:bCs/>
                <w:color w:val="000000"/>
                <w:sz w:val="20"/>
                <w:szCs w:val="20"/>
              </w:rPr>
              <w:t xml:space="preserve">, </w:t>
            </w:r>
            <w:r w:rsidRPr="00753AC2">
              <w:rPr>
                <w:rStyle w:val="divdocumentprogramline"/>
                <w:b/>
                <w:bCs/>
                <w:color w:val="000000"/>
                <w:sz w:val="20"/>
                <w:szCs w:val="20"/>
              </w:rPr>
              <w:t xml:space="preserve">Power </w:t>
            </w:r>
            <w:r w:rsidR="006B099A" w:rsidRPr="00753AC2">
              <w:rPr>
                <w:rStyle w:val="divdocumentprogramline"/>
                <w:b/>
                <w:bCs/>
                <w:color w:val="000000"/>
                <w:sz w:val="20"/>
                <w:szCs w:val="20"/>
              </w:rPr>
              <w:t>O</w:t>
            </w:r>
            <w:r w:rsidRPr="00753AC2">
              <w:rPr>
                <w:rStyle w:val="divdocumentprogramline"/>
                <w:b/>
                <w:bCs/>
                <w:color w:val="000000"/>
                <w:sz w:val="20"/>
                <w:szCs w:val="20"/>
              </w:rPr>
              <w:t>ption</w:t>
            </w:r>
            <w:r w:rsidRPr="00753AC2">
              <w:rPr>
                <w:rStyle w:val="span"/>
                <w:rFonts w:ascii="Fira Sans Light" w:eastAsia="Fira Sans Light" w:hAnsi="Fira Sans Light" w:cs="Fira Sans Light"/>
                <w:b/>
                <w:bCs/>
                <w:color w:val="000000"/>
                <w:sz w:val="20"/>
                <w:szCs w:val="20"/>
              </w:rPr>
              <w:t xml:space="preserve">, </w:t>
            </w:r>
            <w:r w:rsidRPr="006A309D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04/2013</w:t>
            </w:r>
            <w:r w:rsidRPr="00753AC2">
              <w:rPr>
                <w:rStyle w:val="divdocumentjobdate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75FB004E" w14:textId="6A01C14B" w:rsidR="00BC79AB" w:rsidRDefault="00000000" w:rsidP="00BC79AB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 xml:space="preserve">University of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Bejaia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  <w:r w:rsidR="00BC79AB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– </w:t>
            </w:r>
            <w:proofErr w:type="spellStart"/>
            <w:r w:rsidR="00BC79AB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Bejaia</w:t>
            </w:r>
            <w:proofErr w:type="spellEnd"/>
            <w:r w:rsidR="00BC79AB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, Algeria.</w:t>
            </w:r>
          </w:p>
          <w:p w14:paraId="2EDD1969" w14:textId="70B54A94" w:rsidR="00AD04BD" w:rsidRDefault="00000000" w:rsidP="00BC79AB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Backstepping control of an autonomous wind turbine based on a doubly fed induction machine and associated with a system storage</w:t>
            </w:r>
          </w:p>
          <w:p w14:paraId="4316E895" w14:textId="77777777" w:rsidR="00732E9F" w:rsidRDefault="00732E9F" w:rsidP="00BC79AB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148AE404" w14:textId="77777777" w:rsidR="00732E9F" w:rsidRPr="00753AC2" w:rsidRDefault="00732E9F" w:rsidP="00732E9F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b/>
                <w:bCs/>
                <w:color w:val="000000"/>
                <w:sz w:val="20"/>
                <w:szCs w:val="20"/>
              </w:rPr>
            </w:pPr>
            <w:r w:rsidRPr="00753AC2">
              <w:rPr>
                <w:rStyle w:val="divdocumentdegree"/>
                <w:b/>
                <w:bCs/>
                <w:color w:val="000000"/>
                <w:sz w:val="20"/>
                <w:szCs w:val="20"/>
              </w:rPr>
              <w:t>BAC Series Sciences of Nature and Life</w:t>
            </w:r>
            <w:r w:rsidRPr="00753AC2">
              <w:rPr>
                <w:rStyle w:val="span"/>
                <w:rFonts w:ascii="Fira Sans Light" w:eastAsia="Fira Sans Light" w:hAnsi="Fira Sans Light" w:cs="Fira Sans Light"/>
                <w:b/>
                <w:bCs/>
                <w:color w:val="000000"/>
                <w:sz w:val="20"/>
                <w:szCs w:val="20"/>
              </w:rPr>
              <w:t xml:space="preserve">, </w:t>
            </w:r>
            <w:r w:rsidRPr="006A309D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04/2006</w:t>
            </w:r>
            <w:r w:rsidRPr="00753AC2">
              <w:rPr>
                <w:rStyle w:val="divdocumentjobdate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2F5A36CF" w14:textId="77777777" w:rsidR="00732E9F" w:rsidRDefault="00732E9F" w:rsidP="00732E9F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Amizour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High School</w:t>
            </w:r>
            <w:r>
              <w:rPr>
                <w:rStyle w:val="documentleft-box"/>
                <w:rFonts w:ascii="Fira Sans Light" w:eastAsia="Fira Sans Light" w:hAnsi="Fira Sans Light" w:cs="Fira Sans Light"/>
              </w:rPr>
              <w:t xml:space="preserve">, </w:t>
            </w:r>
            <w:proofErr w:type="spellStart"/>
            <w:r w:rsidRPr="00D64CA4">
              <w:rPr>
                <w:rStyle w:val="documentleft-box"/>
                <w:rFonts w:ascii="Fira Sans Light" w:eastAsia="Fira Sans Light" w:hAnsi="Fira Sans Light" w:cs="Fira Sans Light"/>
                <w:sz w:val="20"/>
                <w:szCs w:val="20"/>
              </w:rPr>
              <w:t>Bejaia</w:t>
            </w:r>
            <w:proofErr w:type="spellEnd"/>
            <w:r w:rsidRPr="00D64CA4">
              <w:rPr>
                <w:rStyle w:val="documentleft-box"/>
                <w:rFonts w:ascii="Fira Sans Light" w:eastAsia="Fira Sans Light" w:hAnsi="Fira Sans Light" w:cs="Fira Sans Light"/>
                <w:sz w:val="20"/>
                <w:szCs w:val="20"/>
              </w:rPr>
              <w:t>, Algeria</w:t>
            </w:r>
          </w:p>
          <w:p w14:paraId="5DC61E72" w14:textId="77777777" w:rsidR="00732E9F" w:rsidRDefault="00732E9F" w:rsidP="00BC79AB">
            <w:pPr>
              <w:pStyle w:val="documentpaddedline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08E727AA" w14:textId="77777777" w:rsidR="008B0197" w:rsidRDefault="008B0197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2EDD196C" w14:textId="77777777" w:rsidR="00AD04BD" w:rsidRDefault="00000000">
            <w:pPr>
              <w:pStyle w:val="bottomlow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6D" w14:textId="77777777" w:rsidR="00AD04BD" w:rsidRDefault="00000000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6E" w14:textId="77777777" w:rsidR="00AD04BD" w:rsidRDefault="00000000">
            <w:pPr>
              <w:pStyle w:val="documentsectiontoppadding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6F" w14:textId="77777777" w:rsidR="00AD04BD" w:rsidRDefault="00000000">
            <w:pPr>
              <w:pStyle w:val="documentheading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highlight w:val="white"/>
              </w:rPr>
              <w:t>Languages </w:t>
            </w:r>
            <w:r>
              <w:pict w14:anchorId="2EDD199E">
                <v:rect id="_x0000_s1028" style="position:absolute;margin-left:0;margin-top:1.75pt;width:331.5pt;height:11.5pt;z-index:-251655168;mso-position-horizontal-relative:text;mso-position-vertical-relative:line" fillcolor="#d9e8f2" stroked="f">
                  <v:path strokeok="f"/>
                </v:rect>
              </w:pict>
            </w:r>
          </w:p>
          <w:p w14:paraId="2EDD1970" w14:textId="77777777" w:rsidR="00AD04BD" w:rsidRDefault="00000000">
            <w:pPr>
              <w:pStyle w:val="div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angSecfieldany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>English</w:t>
            </w:r>
            <w:r>
              <w:rPr>
                <w:rStyle w:val="documentlangSecfieldany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langSecfieldany"/>
                <w:rFonts w:ascii="Fira Sans" w:eastAsia="Fira Sans" w:hAnsi="Fira Sans" w:cs="Fira Sans"/>
                <w:b/>
                <w:bCs/>
                <w:vanish/>
                <w:color w:val="000000"/>
                <w:sz w:val="20"/>
                <w:szCs w:val="20"/>
              </w:rPr>
              <w:t xml:space="preserve">: </w:t>
            </w:r>
          </w:p>
          <w:p w14:paraId="2EDD1971" w14:textId="77777777" w:rsidR="00AD04BD" w:rsidRDefault="00000000">
            <w:pPr>
              <w:pStyle w:val="documentfieldratingBar"/>
              <w:spacing w:before="70" w:line="10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</w:rPr>
              <w:drawing>
                <wp:inline distT="0" distB="0" distL="0" distR="0" wp14:anchorId="2EDD199F" wp14:editId="2EDD19A0">
                  <wp:extent cx="4224516" cy="64083"/>
                  <wp:effectExtent l="0" t="0" r="0" b="0"/>
                  <wp:docPr id="100001" name="Picture 100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516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D1972" w14:textId="77777777" w:rsidR="00AD04BD" w:rsidRDefault="00000000">
            <w:pPr>
              <w:pStyle w:val="div"/>
              <w:spacing w:line="23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angSecfieldany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Upper intermediate</w:t>
            </w:r>
          </w:p>
          <w:p w14:paraId="2EDD1973" w14:textId="77777777" w:rsidR="00AD04BD" w:rsidRDefault="00000000">
            <w:pPr>
              <w:pStyle w:val="div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IELTS Overall Score 6</w:t>
            </w:r>
          </w:p>
          <w:p w14:paraId="2EDD1974" w14:textId="77777777" w:rsidR="00AD04BD" w:rsidRDefault="00000000">
            <w:pPr>
              <w:pStyle w:val="div"/>
              <w:spacing w:before="100"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angSecfieldany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>French</w:t>
            </w:r>
            <w:r>
              <w:rPr>
                <w:rStyle w:val="documentlangSecfieldany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langSecfieldany"/>
                <w:rFonts w:ascii="Fira Sans" w:eastAsia="Fira Sans" w:hAnsi="Fira Sans" w:cs="Fira Sans"/>
                <w:b/>
                <w:bCs/>
                <w:vanish/>
                <w:color w:val="000000"/>
                <w:sz w:val="20"/>
                <w:szCs w:val="20"/>
              </w:rPr>
              <w:t xml:space="preserve">: </w:t>
            </w:r>
          </w:p>
          <w:p w14:paraId="2EDD1975" w14:textId="77777777" w:rsidR="00AD04BD" w:rsidRDefault="00000000">
            <w:pPr>
              <w:pStyle w:val="documentfieldratingBar"/>
              <w:spacing w:before="70" w:line="10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</w:rPr>
              <w:drawing>
                <wp:inline distT="0" distB="0" distL="0" distR="0" wp14:anchorId="2EDD19A1" wp14:editId="2EDD19A2">
                  <wp:extent cx="4224516" cy="64083"/>
                  <wp:effectExtent l="0" t="0" r="0" b="0"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516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D1976" w14:textId="77777777" w:rsidR="00AD04BD" w:rsidRDefault="00000000">
            <w:pPr>
              <w:pStyle w:val="div"/>
              <w:spacing w:line="23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angSecfieldany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Upper intermediate</w:t>
            </w:r>
          </w:p>
          <w:p w14:paraId="2EDD1977" w14:textId="77777777" w:rsidR="00AD04BD" w:rsidRDefault="00000000">
            <w:pPr>
              <w:pStyle w:val="div"/>
              <w:spacing w:before="100"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angSecfieldany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>Arabic</w:t>
            </w:r>
            <w:r>
              <w:rPr>
                <w:rStyle w:val="documentlangSecfieldany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langSecfieldany"/>
                <w:rFonts w:ascii="Fira Sans" w:eastAsia="Fira Sans" w:hAnsi="Fira Sans" w:cs="Fira Sans"/>
                <w:b/>
                <w:bCs/>
                <w:vanish/>
                <w:color w:val="000000"/>
                <w:sz w:val="20"/>
                <w:szCs w:val="20"/>
              </w:rPr>
              <w:t xml:space="preserve">: </w:t>
            </w:r>
          </w:p>
          <w:p w14:paraId="2EDD1978" w14:textId="77777777" w:rsidR="00AD04BD" w:rsidRDefault="00000000">
            <w:pPr>
              <w:pStyle w:val="documentfieldratingBar"/>
              <w:spacing w:before="70" w:line="10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</w:rPr>
              <w:drawing>
                <wp:inline distT="0" distB="0" distL="0" distR="0" wp14:anchorId="2EDD19A3" wp14:editId="2EDD19A4">
                  <wp:extent cx="4224516" cy="64083"/>
                  <wp:effectExtent l="0" t="0" r="0" b="0"/>
                  <wp:docPr id="100005" name="Picture 1000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516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D1979" w14:textId="77777777" w:rsidR="00AD04BD" w:rsidRDefault="00000000">
            <w:pPr>
              <w:pStyle w:val="div"/>
              <w:spacing w:line="23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angSecfieldany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Advanced</w:t>
            </w:r>
          </w:p>
          <w:p w14:paraId="2EDD197A" w14:textId="77777777" w:rsidR="00AD04BD" w:rsidRDefault="00000000">
            <w:pPr>
              <w:pStyle w:val="documentleft-boxsectionnth-last-child1bottomlowborder"/>
              <w:pBdr>
                <w:top w:val="none" w:sz="0" w:space="5" w:color="auto"/>
                <w:bottom w:val="single" w:sz="8" w:space="0" w:color="0069A5"/>
              </w:pBdr>
              <w:spacing w:line="2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</w:tc>
        <w:tc>
          <w:tcPr>
            <w:tcW w:w="69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DD197B" w14:textId="77777777" w:rsidR="00AD04BD" w:rsidRDefault="00AD04BD">
            <w:pPr>
              <w:pStyle w:val="leftboxrightpaddingcellParagraph"/>
              <w:spacing w:line="260" w:lineRule="atLeast"/>
              <w:textAlignment w:val="auto"/>
              <w:rPr>
                <w:rStyle w:val="leftboxrightpaddingcell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</w:tc>
        <w:tc>
          <w:tcPr>
            <w:tcW w:w="318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DD197C" w14:textId="77777777" w:rsidR="00AD04BD" w:rsidRDefault="00000000">
            <w:pPr>
              <w:pStyle w:val="documentleft-boxsectionnth-child1toppadding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2EDD197D" w14:textId="77777777" w:rsidR="00AD04BD" w:rsidRDefault="00000000">
            <w:pPr>
              <w:pStyle w:val="documentheading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highlight w:val="white"/>
              </w:rPr>
              <w:t>Contact </w:t>
            </w:r>
            <w:r>
              <w:pict w14:anchorId="2EDD19A5">
                <v:rect id="_x0000_s1029" style="position:absolute;margin-left:0;margin-top:1.75pt;width:159.3pt;height:11.5pt;z-index:-251654144;mso-position-horizontal-relative:text;mso-position-vertical-relative:line" fillcolor="#d9e8f2" stroked="f">
                  <v:path strokeok="f"/>
                </v:rect>
              </w:pict>
            </w:r>
          </w:p>
          <w:p w14:paraId="2EDD197E" w14:textId="77777777" w:rsidR="00AD04BD" w:rsidRDefault="00000000">
            <w:pPr>
              <w:pStyle w:val="documentaddress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color w:val="00000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>Gros-Flat-E06, 21-33 Newarke Street., Leicester, United Kingdom</w:t>
            </w:r>
            <w:r>
              <w:rPr>
                <w:rStyle w:val="documentaddressadrsDetails"/>
                <w:rFonts w:ascii="Fira Sans Light" w:eastAsia="Fira Sans Light" w:hAnsi="Fira Sans Light" w:cs="Fira Sans Light"/>
                <w:color w:val="000000"/>
              </w:rPr>
              <w:t xml:space="preserve">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>LE1 5SP</w:t>
            </w:r>
            <w:r>
              <w:rPr>
                <w:rStyle w:val="documentaddressadrsDetails"/>
                <w:rFonts w:ascii="Fira Sans Light" w:eastAsia="Fira Sans Light" w:hAnsi="Fira Sans Light" w:cs="Fira Sans Light"/>
                <w:color w:val="000000"/>
              </w:rPr>
              <w:t xml:space="preserve"> 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vanish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vanish/>
                <w:color w:val="00000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vanish/>
                <w:color w:val="000000"/>
              </w:rPr>
              <w:t>Gros-Flat-E06, 21-33 Newarke Street., LE1 5SP, Leicester, United Kingdom</w:t>
            </w:r>
            <w:r>
              <w:rPr>
                <w:rStyle w:val="documentaddressadrsDetails"/>
                <w:rFonts w:ascii="Fira Sans Light" w:eastAsia="Fira Sans Light" w:hAnsi="Fira Sans Light" w:cs="Fira Sans Light"/>
                <w:vanish/>
                <w:color w:val="000000"/>
              </w:rPr>
              <w:t xml:space="preserve"> </w:t>
            </w:r>
          </w:p>
          <w:p w14:paraId="2EDD197F" w14:textId="77777777" w:rsidR="00AD04BD" w:rsidRDefault="00000000">
            <w:pPr>
              <w:pStyle w:val="documentpaddedline"/>
              <w:spacing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>Phone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txtBold"/>
                <w:color w:val="000000"/>
                <w:sz w:val="20"/>
                <w:szCs w:val="2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+447949526375</w:t>
            </w:r>
          </w:p>
          <w:p w14:paraId="2EDD1980" w14:textId="77777777" w:rsidR="00AD04BD" w:rsidRDefault="00000000">
            <w:pPr>
              <w:pStyle w:val="documentpaddedline"/>
              <w:spacing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Email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txtBold"/>
                <w:color w:val="000000"/>
                <w:sz w:val="20"/>
                <w:szCs w:val="2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m.mameri.imm@gmail.com</w:t>
            </w:r>
          </w:p>
          <w:p w14:paraId="2EDD1981" w14:textId="77777777" w:rsidR="00AD04BD" w:rsidRDefault="00000000">
            <w:pPr>
              <w:pStyle w:val="bottomlowborder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82" w14:textId="77777777" w:rsidR="00AD04BD" w:rsidRDefault="00000000">
            <w:pPr>
              <w:pStyle w:val="topborder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83" w14:textId="77777777" w:rsidR="00AD04BD" w:rsidRDefault="00000000">
            <w:pPr>
              <w:pStyle w:val="documentsectiontoppadding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EDD1984" w14:textId="77777777" w:rsidR="00AD04BD" w:rsidRDefault="00000000">
            <w:pPr>
              <w:pStyle w:val="documentheading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highlight w:val="white"/>
              </w:rPr>
              <w:t>Skills </w:t>
            </w:r>
            <w:r>
              <w:pict w14:anchorId="2EDD19A6">
                <v:rect id="_x0000_s1030" style="position:absolute;margin-left:0;margin-top:1.75pt;width:159.3pt;height:11.5pt;z-index:-251653120;mso-position-horizontal-relative:text;mso-position-vertical-relative:line" fillcolor="#d9e8f2" stroked="f">
                  <v:path strokeok="f"/>
                </v:rect>
              </w:pict>
            </w:r>
          </w:p>
          <w:p w14:paraId="2EDD1985" w14:textId="77777777" w:rsidR="00AD04BD" w:rsidRDefault="00000000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AutoCAD</w:t>
            </w:r>
          </w:p>
          <w:p w14:paraId="2EDD1986" w14:textId="77777777" w:rsidR="00AD04BD" w:rsidRDefault="00000000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Multimeter operation</w:t>
            </w:r>
          </w:p>
          <w:p w14:paraId="2EDD1987" w14:textId="77777777" w:rsidR="00AD04BD" w:rsidRDefault="00000000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Site Inspections</w:t>
            </w:r>
          </w:p>
          <w:p w14:paraId="2EDD1988" w14:textId="77777777" w:rsidR="00AD04BD" w:rsidRDefault="00000000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Mechanical and electrical repairs</w:t>
            </w:r>
          </w:p>
          <w:p w14:paraId="2EDD1989" w14:textId="77777777" w:rsidR="00AD04BD" w:rsidRDefault="00000000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Maintenance</w:t>
            </w:r>
          </w:p>
          <w:p w14:paraId="2EDD198A" w14:textId="77777777" w:rsidR="00AD04BD" w:rsidRDefault="00000000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Electrical drawings understanding</w:t>
            </w:r>
          </w:p>
          <w:p w14:paraId="2EDD198B" w14:textId="77777777" w:rsidR="00AD04BD" w:rsidRDefault="00000000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Instrument testing</w:t>
            </w:r>
          </w:p>
          <w:p w14:paraId="2EDD198C" w14:textId="77777777" w:rsidR="00AD04BD" w:rsidRDefault="00000000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Workplace safety</w:t>
            </w:r>
          </w:p>
          <w:p w14:paraId="2EDD198D" w14:textId="77777777" w:rsidR="00AD04BD" w:rsidRDefault="00000000">
            <w:pPr>
              <w:pStyle w:val="divdocumentulli"/>
              <w:numPr>
                <w:ilvl w:val="0"/>
                <w:numId w:val="9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AutoCAD</w:t>
            </w:r>
          </w:p>
          <w:p w14:paraId="2EDD198E" w14:textId="77777777" w:rsidR="00AD04BD" w:rsidRDefault="00000000">
            <w:pPr>
              <w:pStyle w:val="divdocumentulli"/>
              <w:numPr>
                <w:ilvl w:val="0"/>
                <w:numId w:val="9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Multimeter operation</w:t>
            </w:r>
          </w:p>
          <w:p w14:paraId="2EDD198F" w14:textId="77777777" w:rsidR="00AD04BD" w:rsidRDefault="00000000">
            <w:pPr>
              <w:pStyle w:val="divdocumentulli"/>
              <w:numPr>
                <w:ilvl w:val="0"/>
                <w:numId w:val="9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Site Inspections</w:t>
            </w:r>
          </w:p>
          <w:p w14:paraId="2EDD1990" w14:textId="77777777" w:rsidR="00AD04BD" w:rsidRDefault="00000000">
            <w:pPr>
              <w:pStyle w:val="divdocumentulli"/>
              <w:numPr>
                <w:ilvl w:val="0"/>
                <w:numId w:val="9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Mechanical and electrical repairs</w:t>
            </w:r>
          </w:p>
          <w:p w14:paraId="2EDD1991" w14:textId="77777777" w:rsidR="00AD04BD" w:rsidRDefault="00000000">
            <w:pPr>
              <w:pStyle w:val="divdocumentulli"/>
              <w:numPr>
                <w:ilvl w:val="0"/>
                <w:numId w:val="10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Maintenance</w:t>
            </w:r>
          </w:p>
          <w:p w14:paraId="2EDD1992" w14:textId="77777777" w:rsidR="00AD04BD" w:rsidRDefault="00000000">
            <w:pPr>
              <w:pStyle w:val="divdocumentulli"/>
              <w:numPr>
                <w:ilvl w:val="0"/>
                <w:numId w:val="10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Electrical drawings understanding</w:t>
            </w:r>
          </w:p>
          <w:p w14:paraId="2EDD1993" w14:textId="77777777" w:rsidR="00AD04BD" w:rsidRDefault="00000000">
            <w:pPr>
              <w:pStyle w:val="divdocumentulli"/>
              <w:numPr>
                <w:ilvl w:val="0"/>
                <w:numId w:val="10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Instrument testing</w:t>
            </w:r>
          </w:p>
          <w:p w14:paraId="2EDD1994" w14:textId="77777777" w:rsidR="00AD04BD" w:rsidRDefault="00000000">
            <w:pPr>
              <w:pStyle w:val="divdocumentulli"/>
              <w:numPr>
                <w:ilvl w:val="0"/>
                <w:numId w:val="10"/>
              </w:numPr>
              <w:spacing w:line="26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Workplace safety</w:t>
            </w:r>
          </w:p>
          <w:p w14:paraId="2EDD1995" w14:textId="77777777" w:rsidR="00AD04BD" w:rsidRDefault="00000000">
            <w:pPr>
              <w:pStyle w:val="documentleft-boxsectionnth-last-child1bottomlowborder"/>
              <w:pBdr>
                <w:top w:val="none" w:sz="0" w:space="5" w:color="auto"/>
                <w:bottom w:val="single" w:sz="8" w:space="0" w:color="0069A5"/>
              </w:pBdr>
              <w:spacing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</w:tc>
      </w:tr>
    </w:tbl>
    <w:p w14:paraId="2EDD1997" w14:textId="77777777" w:rsidR="00AD04BD" w:rsidRDefault="00AD04BD">
      <w:pPr>
        <w:rPr>
          <w:vanish/>
        </w:rPr>
      </w:pPr>
    </w:p>
    <w:tbl>
      <w:tblPr>
        <w:tblStyle w:val="documentparentContainer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506"/>
      </w:tblGrid>
      <w:tr w:rsidR="00AD04BD" w14:paraId="2EDD1999" w14:textId="77777777">
        <w:tc>
          <w:tcPr>
            <w:tcW w:w="5000" w:type="pct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EDD1998" w14:textId="77777777" w:rsidR="00AD04BD" w:rsidRDefault="00AD04BD">
            <w:pPr>
              <w:rPr>
                <w:rFonts w:ascii="Fira Sans Light" w:eastAsia="Fira Sans Light" w:hAnsi="Fira Sans Light" w:cs="Fira Sans Light"/>
                <w:color w:val="000000"/>
              </w:rPr>
            </w:pPr>
          </w:p>
        </w:tc>
      </w:tr>
    </w:tbl>
    <w:p w14:paraId="2EDD199A" w14:textId="77777777" w:rsidR="00AD04BD" w:rsidRDefault="00AD04BD">
      <w:pPr>
        <w:rPr>
          <w:rFonts w:ascii="Fira Sans Light" w:eastAsia="Fira Sans Light" w:hAnsi="Fira Sans Light" w:cs="Fira Sans Light"/>
          <w:color w:val="000000"/>
        </w:rPr>
      </w:pPr>
    </w:p>
    <w:sectPr w:rsidR="00AD04BD">
      <w:type w:val="continuous"/>
      <w:pgSz w:w="11906" w:h="16838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1" w:fontKey="{5380016F-1CBE-45C7-9DD0-1C424F0DCB9D}"/>
    <w:embedBold r:id="rId2" w:fontKey="{B37CDD41-044A-462E-96A5-7122862B62DD}"/>
  </w:font>
  <w:font w:name="Fira Sans Medium">
    <w:charset w:val="00"/>
    <w:family w:val="swiss"/>
    <w:pitch w:val="variable"/>
    <w:sig w:usb0="600002FF" w:usb1="00000001" w:usb2="00000000" w:usb3="00000000" w:csb0="0000019F" w:csb1="00000000"/>
    <w:embedRegular r:id="rId3" w:fontKey="{A8CED0C7-DCD8-4C15-A781-5E614EFE7795}"/>
    <w:embedBold r:id="rId4" w:fontKey="{7589FA1C-2CE5-455C-BFE2-A0E4C25DCE69}"/>
  </w:font>
  <w:font w:name="Fira Sans Light">
    <w:charset w:val="00"/>
    <w:family w:val="swiss"/>
    <w:pitch w:val="variable"/>
    <w:sig w:usb0="600002FF" w:usb1="00000001" w:usb2="00000000" w:usb3="00000000" w:csb0="0000019F" w:csb1="00000000"/>
    <w:embedRegular r:id="rId5" w:fontKey="{D6FEBF24-2733-404C-9563-4A8BCA33B225}"/>
    <w:embedBold r:id="rId6" w:fontKey="{08FC1F37-D024-4252-8C61-E3F983CEDDC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C5BC6E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6835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A82A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0E8A4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3529E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BFE38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6629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27ECBD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49647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A2894E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468E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606F0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1DA23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43485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5E667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AA21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65035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DC58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473074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1CE80F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F24E3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BFC3F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DE8D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9CCC8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E4AE8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F0426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F265B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05700F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E28513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2C85F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5DC8DC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1C16A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8D41A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5F2F3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A6E09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94A4C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8BEB2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C4CA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B3E51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8BA001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64672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440F92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A2A6C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30EC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8EC610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9AAC1E9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1867D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A48E9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2F07A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7A2BC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9049D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CCD8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A265C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B08B6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75A49F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8BE60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52C12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A14D0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96E9E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09A507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CC06E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24BC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76A3B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EEA4CC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904B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FDED5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A2C14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3AFD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9225F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63A42C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D1E29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09A8D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E662D22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783E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52FD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2F676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BC30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61AAD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D6840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360E8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D023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B474781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54051D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7560A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164D3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CB8E4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6C50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787D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FBA4F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22404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53746151">
    <w:abstractNumId w:val="0"/>
  </w:num>
  <w:num w:numId="2" w16cid:durableId="126315935">
    <w:abstractNumId w:val="1"/>
  </w:num>
  <w:num w:numId="3" w16cid:durableId="1900942569">
    <w:abstractNumId w:val="2"/>
  </w:num>
  <w:num w:numId="4" w16cid:durableId="2040885919">
    <w:abstractNumId w:val="3"/>
  </w:num>
  <w:num w:numId="5" w16cid:durableId="209419377">
    <w:abstractNumId w:val="4"/>
  </w:num>
  <w:num w:numId="6" w16cid:durableId="1810441865">
    <w:abstractNumId w:val="5"/>
  </w:num>
  <w:num w:numId="7" w16cid:durableId="349332786">
    <w:abstractNumId w:val="6"/>
  </w:num>
  <w:num w:numId="8" w16cid:durableId="1371151594">
    <w:abstractNumId w:val="7"/>
  </w:num>
  <w:num w:numId="9" w16cid:durableId="399863371">
    <w:abstractNumId w:val="8"/>
  </w:num>
  <w:num w:numId="10" w16cid:durableId="7295708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04BD"/>
    <w:rsid w:val="000468E8"/>
    <w:rsid w:val="00102AF7"/>
    <w:rsid w:val="0012099A"/>
    <w:rsid w:val="00164B90"/>
    <w:rsid w:val="001E6FA4"/>
    <w:rsid w:val="002122CA"/>
    <w:rsid w:val="002654DA"/>
    <w:rsid w:val="002D39FC"/>
    <w:rsid w:val="002F182F"/>
    <w:rsid w:val="00300552"/>
    <w:rsid w:val="00312F03"/>
    <w:rsid w:val="00355E25"/>
    <w:rsid w:val="00360903"/>
    <w:rsid w:val="00390C26"/>
    <w:rsid w:val="003F1E35"/>
    <w:rsid w:val="004043F7"/>
    <w:rsid w:val="004857CE"/>
    <w:rsid w:val="004A1A07"/>
    <w:rsid w:val="004F4984"/>
    <w:rsid w:val="004F7375"/>
    <w:rsid w:val="00523006"/>
    <w:rsid w:val="005561FB"/>
    <w:rsid w:val="00562ED1"/>
    <w:rsid w:val="005A6569"/>
    <w:rsid w:val="00654873"/>
    <w:rsid w:val="00655496"/>
    <w:rsid w:val="0068712E"/>
    <w:rsid w:val="006A309D"/>
    <w:rsid w:val="006B099A"/>
    <w:rsid w:val="00732E9F"/>
    <w:rsid w:val="00753AC2"/>
    <w:rsid w:val="007F0509"/>
    <w:rsid w:val="00862EB9"/>
    <w:rsid w:val="008B0197"/>
    <w:rsid w:val="008E5657"/>
    <w:rsid w:val="008F632A"/>
    <w:rsid w:val="00912361"/>
    <w:rsid w:val="00940597"/>
    <w:rsid w:val="0094450F"/>
    <w:rsid w:val="0095758D"/>
    <w:rsid w:val="009872DD"/>
    <w:rsid w:val="00AC6976"/>
    <w:rsid w:val="00AD04BD"/>
    <w:rsid w:val="00B538E6"/>
    <w:rsid w:val="00BC79AB"/>
    <w:rsid w:val="00C009C5"/>
    <w:rsid w:val="00C23FD6"/>
    <w:rsid w:val="00C35872"/>
    <w:rsid w:val="00C5749F"/>
    <w:rsid w:val="00C63F38"/>
    <w:rsid w:val="00C77043"/>
    <w:rsid w:val="00D37E94"/>
    <w:rsid w:val="00D439C1"/>
    <w:rsid w:val="00D5388B"/>
    <w:rsid w:val="00D61DD6"/>
    <w:rsid w:val="00D64CA4"/>
    <w:rsid w:val="00DC5D04"/>
    <w:rsid w:val="00E86DBF"/>
    <w:rsid w:val="00EA103E"/>
    <w:rsid w:val="00EB10BD"/>
    <w:rsid w:val="00EB3766"/>
    <w:rsid w:val="00F1671E"/>
    <w:rsid w:val="00F37E30"/>
    <w:rsid w:val="00F90000"/>
    <w:rsid w:val="00FC189E"/>
    <w:rsid w:val="00FF7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EDD1943"/>
  <w15:docId w15:val="{4D73BDE8-BD37-4A50-AAB4-EA06E35AA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Pr>
      <w:sz w:val="20"/>
      <w:szCs w:val="20"/>
    </w:rPr>
  </w:style>
  <w:style w:type="paragraph" w:customStyle="1" w:styleId="div">
    <w:name w:val="div"/>
    <w:basedOn w:val="Normal"/>
  </w:style>
  <w:style w:type="paragraph" w:customStyle="1" w:styleId="documentparagraph">
    <w:name w:val="document_paragraph"/>
    <w:basedOn w:val="Normal"/>
    <w:pPr>
      <w:pBdr>
        <w:top w:val="none" w:sz="0" w:space="15" w:color="auto"/>
      </w:pBdr>
    </w:pPr>
  </w:style>
  <w:style w:type="character" w:customStyle="1" w:styleId="topbordercell">
    <w:name w:val="topbordercell"/>
    <w:basedOn w:val="DefaultParagraphFont"/>
    <w:rPr>
      <w:shd w:val="clear" w:color="auto" w:fill="0069A5"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table" w:customStyle="1" w:styleId="topBorderTable">
    <w:name w:val="topBorderTable"/>
    <w:basedOn w:val="TableNormal"/>
    <w:tblPr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520" w:lineRule="atLeast"/>
    </w:pPr>
    <w:rPr>
      <w:rFonts w:ascii="Fira Sans" w:eastAsia="Fira Sans" w:hAnsi="Fira Sans" w:cs="Fira Sans"/>
      <w:b/>
      <w:bCs/>
      <w:caps/>
      <w:color w:val="0069A5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bottombordername">
    <w:name w:val="bottombordername"/>
    <w:basedOn w:val="Normal"/>
    <w:pPr>
      <w:pBdr>
        <w:top w:val="none" w:sz="0" w:space="3" w:color="auto"/>
        <w:bottom w:val="single" w:sz="8" w:space="0" w:color="8DA6B6"/>
      </w:pBdr>
      <w:spacing w:line="20" w:lineRule="atLeast"/>
    </w:pPr>
    <w:rPr>
      <w:sz w:val="2"/>
      <w:szCs w:val="2"/>
    </w:rPr>
  </w:style>
  <w:style w:type="character" w:customStyle="1" w:styleId="documentleft-box">
    <w:name w:val="document_left-box"/>
    <w:basedOn w:val="DefaultParagraphFont"/>
  </w:style>
  <w:style w:type="paragraph" w:customStyle="1" w:styleId="topborder">
    <w:name w:val="topborder"/>
    <w:basedOn w:val="Normal"/>
    <w:pPr>
      <w:pBdr>
        <w:top w:val="none" w:sz="0" w:space="5" w:color="auto"/>
        <w:bottom w:val="single" w:sz="8" w:space="0" w:color="8DA6B6"/>
      </w:pBdr>
      <w:spacing w:line="20" w:lineRule="atLeast"/>
    </w:pPr>
    <w:rPr>
      <w:vanish/>
      <w:sz w:val="2"/>
      <w:szCs w:val="2"/>
    </w:rPr>
  </w:style>
  <w:style w:type="paragraph" w:customStyle="1" w:styleId="documentleft-boxsectionnth-child1toppadding">
    <w:name w:val="document_left-box_section_nth-child(1)_toppadding"/>
    <w:basedOn w:val="Normal"/>
    <w:pPr>
      <w:spacing w:line="500" w:lineRule="atLeast"/>
    </w:pPr>
  </w:style>
  <w:style w:type="paragraph" w:customStyle="1" w:styleId="documentheading">
    <w:name w:val="document_heading"/>
    <w:basedOn w:val="Normal"/>
    <w:pPr>
      <w:pBdr>
        <w:bottom w:val="none" w:sz="0" w:space="4" w:color="auto"/>
      </w:pBdr>
      <w:spacing w:line="320" w:lineRule="atLeast"/>
    </w:pPr>
    <w:rPr>
      <w:rFonts w:ascii="Fira Sans" w:eastAsia="Fira Sans" w:hAnsi="Fira Sans" w:cs="Fira Sans"/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Pr>
      <w:caps/>
      <w:color w:val="0069A5"/>
      <w:spacing w:val="10"/>
      <w:sz w:val="28"/>
      <w:szCs w:val="28"/>
    </w:rPr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paragraph" w:customStyle="1" w:styleId="bottomlowborder">
    <w:name w:val="bottomlowborder"/>
    <w:basedOn w:val="Normal"/>
    <w:pPr>
      <w:pBdr>
        <w:top w:val="none" w:sz="0" w:space="5" w:color="auto"/>
        <w:bottom w:val="single" w:sz="8" w:space="0" w:color="0069A5"/>
      </w:pBdr>
      <w:spacing w:line="20" w:lineRule="atLeast"/>
    </w:pPr>
    <w:rPr>
      <w:sz w:val="2"/>
      <w:szCs w:val="2"/>
    </w:rPr>
  </w:style>
  <w:style w:type="paragraph" w:customStyle="1" w:styleId="documentsectiontoppadding">
    <w:name w:val="document_section_toppadding"/>
    <w:basedOn w:val="Normal"/>
    <w:pPr>
      <w:spacing w:line="500" w:lineRule="atLeast"/>
    </w:pPr>
    <w:rPr>
      <w:sz w:val="20"/>
      <w:szCs w:val="20"/>
    </w:rPr>
  </w:style>
  <w:style w:type="paragraph" w:customStyle="1" w:styleId="documentpaddedline">
    <w:name w:val="document_paddedline"/>
    <w:basedOn w:val="Normal"/>
  </w:style>
  <w:style w:type="character" w:customStyle="1" w:styleId="documenttxtBold">
    <w:name w:val="document_txtBold"/>
    <w:basedOn w:val="DefaultParagraphFont"/>
    <w:rPr>
      <w:rFonts w:ascii="Fira Sans" w:eastAsia="Fira Sans" w:hAnsi="Fira Sans" w:cs="Fira Sans"/>
      <w:b/>
      <w:bCs/>
    </w:rPr>
  </w:style>
  <w:style w:type="character" w:customStyle="1" w:styleId="divdocumentjobdates">
    <w:name w:val="div_document_jobdates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companyname">
    <w:name w:val="document_companyname"/>
    <w:basedOn w:val="DefaultParagraphFont"/>
    <w:rPr>
      <w:rFonts w:ascii="Fira Sans" w:eastAsia="Fira Sans" w:hAnsi="Fira Sans" w:cs="Fira Sans"/>
      <w:b/>
      <w:bCs/>
    </w:rPr>
  </w:style>
  <w:style w:type="character" w:customStyle="1" w:styleId="divdocumentjobcity">
    <w:name w:val="div_document_jobcity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ivdocumentjobstate">
    <w:name w:val="div_document_jobstat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ivdocumentjoblocation">
    <w:name w:val="div_document_joblocation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paragraph" w:customStyle="1" w:styleId="divdocumentulli">
    <w:name w:val="div_document_ul_li"/>
    <w:basedOn w:val="Normal"/>
  </w:style>
  <w:style w:type="character" w:customStyle="1" w:styleId="divdocumentdegree">
    <w:name w:val="div_document_degre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ivdocumentprogramline">
    <w:name w:val="div_document_programlin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ivdocumenteduc-secjobcity">
    <w:name w:val="div_document_educ-sec_jobcity"/>
    <w:basedOn w:val="DefaultParagraphFont"/>
    <w:rPr>
      <w:rFonts w:ascii="Fira Sans Light" w:eastAsia="Fira Sans Light" w:hAnsi="Fira Sans Light" w:cs="Fira Sans Light"/>
      <w:b w:val="0"/>
      <w:bCs w:val="0"/>
    </w:rPr>
  </w:style>
  <w:style w:type="character" w:customStyle="1" w:styleId="divdocumenteduc-secjobstate">
    <w:name w:val="div_document_educ-sec_jobstate"/>
    <w:basedOn w:val="DefaultParagraphFont"/>
    <w:rPr>
      <w:rFonts w:ascii="Fira Sans Light" w:eastAsia="Fira Sans Light" w:hAnsi="Fira Sans Light" w:cs="Fira Sans Light"/>
      <w:b w:val="0"/>
      <w:bCs w:val="0"/>
    </w:rPr>
  </w:style>
  <w:style w:type="character" w:customStyle="1" w:styleId="divdocumenteduc-secjobcountry">
    <w:name w:val="div_document_educ-sec_jobcountry"/>
    <w:basedOn w:val="DefaultParagraphFont"/>
    <w:rPr>
      <w:rFonts w:ascii="Fira Sans Light" w:eastAsia="Fira Sans Light" w:hAnsi="Fira Sans Light" w:cs="Fira Sans Light"/>
      <w:b w:val="0"/>
      <w:bCs w:val="0"/>
    </w:rPr>
  </w:style>
  <w:style w:type="paragraph" w:customStyle="1" w:styleId="documentlangSecparagraphfirstparagraph">
    <w:name w:val="document_langSec_paragraph_firstparagraph"/>
    <w:basedOn w:val="Normal"/>
  </w:style>
  <w:style w:type="character" w:customStyle="1" w:styleId="documentlangSecfieldany">
    <w:name w:val="document_langSec_field_any"/>
    <w:basedOn w:val="DefaultParagraphFont"/>
  </w:style>
  <w:style w:type="paragraph" w:customStyle="1" w:styleId="documentfieldratingBar">
    <w:name w:val="document_field + ratingBar"/>
    <w:basedOn w:val="Normal"/>
  </w:style>
  <w:style w:type="character" w:customStyle="1" w:styleId="documentfieldratingBarCharacter">
    <w:name w:val="document_field + ratingBar Character"/>
    <w:basedOn w:val="DefaultParagraphFont"/>
  </w:style>
  <w:style w:type="paragraph" w:customStyle="1" w:styleId="documentlangSecparagraph">
    <w:name w:val="document_langSec_paragraph"/>
    <w:basedOn w:val="Normal"/>
  </w:style>
  <w:style w:type="paragraph" w:customStyle="1" w:styleId="documentleft-boxsectionnth-last-child1bottomlowborder">
    <w:name w:val="document_left-box_section_nth-last-child(1)_bottomlowborder"/>
    <w:basedOn w:val="Normal"/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documentright-box">
    <w:name w:val="document_right-box"/>
    <w:basedOn w:val="DefaultParagraphFont"/>
  </w:style>
  <w:style w:type="paragraph" w:customStyle="1" w:styleId="documentright-boxSECTIONCNTC">
    <w:name w:val="document_right-box_SECTION_CNTC"/>
    <w:basedOn w:val="Normal"/>
  </w:style>
  <w:style w:type="paragraph" w:customStyle="1" w:styleId="documentaddress">
    <w:name w:val="document_address"/>
    <w:basedOn w:val="Normal"/>
    <w:pPr>
      <w:spacing w:line="26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</w:style>
  <w:style w:type="character" w:customStyle="1" w:styleId="documentbeforecolonspace">
    <w:name w:val="document_beforecolonspace"/>
    <w:basedOn w:val="DefaultParagraphFont"/>
    <w:rPr>
      <w:vanish/>
    </w:rPr>
  </w:style>
  <w:style w:type="paragraph" w:customStyle="1" w:styleId="documentSECTIONCNTCsection">
    <w:name w:val="document_SECTION_CNTC + section"/>
    <w:basedOn w:val="Normal"/>
  </w:style>
  <w:style w:type="paragraph" w:customStyle="1" w:styleId="documentparentContainersectionnotmulti-para-hiltmulti-para-opt">
    <w:name w:val="document_parentContainer_section_not(.multi-para-hilt)_multi-para-opt"/>
    <w:basedOn w:val="Normal"/>
    <w:rPr>
      <w:vanish/>
    </w:rPr>
  </w:style>
  <w:style w:type="paragraph" w:customStyle="1" w:styleId="documenttxtBoldParagraph">
    <w:name w:val="document_txtBold Paragraph"/>
    <w:basedOn w:val="Normal"/>
    <w:rPr>
      <w:rFonts w:ascii="Fira Sans" w:eastAsia="Fira Sans" w:hAnsi="Fira Sans" w:cs="Fira Sans"/>
      <w:b/>
      <w:bCs/>
    </w:rPr>
  </w:style>
  <w:style w:type="table" w:customStyle="1" w:styleId="documentparentContainer">
    <w:name w:val="document_parentContainer"/>
    <w:basedOn w:val="TableNormal"/>
    <w:tblPr/>
  </w:style>
  <w:style w:type="character" w:customStyle="1" w:styleId="bottom-box">
    <w:name w:val="bottom-box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669</Words>
  <Characters>3818</Characters>
  <Application>Microsoft Office Word</Application>
  <DocSecurity>0</DocSecurity>
  <Lines>31</Lines>
  <Paragraphs>8</Paragraphs>
  <ScaleCrop>false</ScaleCrop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Malek Mameri</dc:title>
  <cp:lastModifiedBy>Customer</cp:lastModifiedBy>
  <cp:revision>62</cp:revision>
  <dcterms:created xsi:type="dcterms:W3CDTF">2024-09-27T14:15:00Z</dcterms:created>
  <dcterms:modified xsi:type="dcterms:W3CDTF">2025-06-28T19:58:00Z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05ff03e3-ab77-4e30-9f69-5a71ae3759bc</vt:lpwstr>
  </property>
  <property fmtid="{D5CDD505-2E9C-101B-9397-08002B2CF9AE}" pid="3" name="x1ye=0">
    <vt:lpwstr>+GsAAB+LCAAAAAAABAAUmkWCpFAUBA/EArcl7u7sKNxdTz89B+hqPryXGVEFipKIwGIiyRECzuEsx3E0j9EsRzEEzArcB/pa+WMZrnMr3URevP6qfVikVowFQwQ1LdX7Ao0vhP1xkJ6QGf1tdlgeU8+uAWQ+GgDE/vZGOUMBtq2yy5IbkudBBVVR/m/JFldmjDrXD5Q39OpT7UECXbJREYQZTnRcce2nfoYVvuDGkIxSUErjSqRm15XJl7eVM9O</vt:lpwstr>
  </property>
  <property fmtid="{D5CDD505-2E9C-101B-9397-08002B2CF9AE}" pid="4" name="x1ye=1">
    <vt:lpwstr>9kYPPT+y9yJrBONDvpItthmIt1dTnnqkYffmdClzVrE7lXpvDrroAOuu112RUzkaRsth0ERH39enNbQf1sz5MpRaJA8d+cXstIaTL7rw14n6xSm+AYdEmKECo0uiWNw+JtaVW9mPOxAQaDUINrsBMfs+T7dFQzEeviNExa7rhxMuMOrpJOUo/pF9Xmt2WSphGNyXI+TNEhbZlvxmdMc7KLuqCAH1oH9CQ2OgFNh1GvEyRnMKnYNnyI6CMiXAcge</vt:lpwstr>
  </property>
  <property fmtid="{D5CDD505-2E9C-101B-9397-08002B2CF9AE}" pid="5" name="x1ye=10">
    <vt:lpwstr>2Tn6/kPtNrEiMUcWrq38AFzu4kRnn+FWbUFS6X5w4i/4i/DnOjnWG7hLwuU77d8UKrE0PZwNTQBxyaFi4ZvH2G9VW/LAKuWFJh9Hf68RDWHMPtKN64YewdQ2Mhwvnyq4cDR/E6Aiy6D5bO8m3uiuM/ooJncZNm0m0MB2ydbxucs5qdtN8Sxt95PYk352QkWj0YC1EPsx9W6Kh86Isf3I7+pVsLFR6Kgj6shwkjMAvwsr0MkX9Y2itz/hdsOi6Hz</vt:lpwstr>
  </property>
  <property fmtid="{D5CDD505-2E9C-101B-9397-08002B2CF9AE}" pid="6" name="x1ye=100">
    <vt:lpwstr>NrpzbjxVOFyjyfx7F9KYje7IANsFv2cbL7p3GHpV3iJY+gn8l3vArPvy7i9hOfqW7y7P3LIUCbgbmif9MSYzMjlpp4NKXY0b52g0fmoX2oWd/nAgjffugNNBWr2boZb1tT7Ii5BlDaEalIFC7X4WV4Ufh0GrUDerMtS3D+FXDyrTqADLNqiQkk7x19anB01X1LwPXpeGi+5NVLpp691/ptxcrpbm4WblRFzy/BwDQR+x0f6lJWyJ0d9dOrYNos5</vt:lpwstr>
  </property>
  <property fmtid="{D5CDD505-2E9C-101B-9397-08002B2CF9AE}" pid="7" name="x1ye=101">
    <vt:lpwstr>bU7AZiB0FehIVA78pUTECbDr3xOuw57e8HHtV0pDgvObfuU4qF2ERExgRt9ZiUX/uUwTdzSuuM5aBzdUYaNbj9pXSpJ5CaUWuqIIceD7k8QPH5/QpZ5oRv0JWk2j2G86uxWVvek2u7fZPvJ/EE7jVyF+a3gWn6OwumD7Jo0bamd6IgvwagiSzb9M0p2Px8W69RIqGqNzU+up+WoXw9NgUAzuFCyh9Xg+0Q3lVsiGchRIzCLu/xDg8b9IlNzLu4n</vt:lpwstr>
  </property>
  <property fmtid="{D5CDD505-2E9C-101B-9397-08002B2CF9AE}" pid="8" name="x1ye=102">
    <vt:lpwstr>C2kfuyKykMy4BBB9TAQvT791ziDYAglV6S/oxjMyZuwKXSxeA4y7nTIFXXb2T0EX8UjyzeoVxlXARRP2oX39PFVueFRvcn6bb1MfCasVrhKUs9EqV1Yb79j5NmuvdMujIfp/MhDooYJVGSuGeNBd918ZiWQuIBEeB8ymLvYDiywKLD1vMe5LqurMngzLW+Cw7xtZTM7EHmJ9rv3OFaSh2VlZWGfPFhTxVlnLjT93uWDYftS0/2dFqquLweb7eEk</vt:lpwstr>
  </property>
  <property fmtid="{D5CDD505-2E9C-101B-9397-08002B2CF9AE}" pid="9" name="x1ye=103">
    <vt:lpwstr>sFH2Xny6m+W8tyQ51r1NchfT1iKE3ncgJ3MhH55rwNLgUdEX1Zx3gs0sKJGI3fDAG/juBXvi2YU7NKWZ7rgt/EHX9Wdmyq5rM2WZXSALcCP0xrcnmikMB7dtiih98fAyg/un2OuN3Aw2lW4rdhTV86zCZmReslx5KCfymox3Wie2O0l9awdWj16CAaJPGWpjE+6/gZ189lQzdFWFechmNEAWBbhhrzXmZ5CtNKrRe346nGhNbiHMplPmfy6JKbX</vt:lpwstr>
  </property>
  <property fmtid="{D5CDD505-2E9C-101B-9397-08002B2CF9AE}" pid="10" name="x1ye=104">
    <vt:lpwstr>TN3Yrz3WSqhZhh4tovg7fuTnLVKqHD/HseS7CrojnbtbJDKelCQ98W1hgCShjpnfrJkYKMPhE466nk19kz8fNmaa7DKdXF5eyNlL62M8KMpBhk30/nJzoj303pqIvDTsS4qF1z7FaS8eDPmjulSWAGwko67K6BNoA5edI8tyRmR0zNQ1sCR117B3GPqYY6HhwWhw52Vggtzvwj0nafFhm4y/z8cfSdY+F3tsIt0B7BqdrXj6RdRrzYsHeV4djt/</vt:lpwstr>
  </property>
  <property fmtid="{D5CDD505-2E9C-101B-9397-08002B2CF9AE}" pid="11" name="x1ye=105">
    <vt:lpwstr>QJi9EH+pVncff7zNV1TcSkSzsQHt+6ITXLsHRogGuql9wVVlU54UVfpYol3fEqKmQbnWetPAc51lyTaPzwYTh+6jdghkAqx+oC5v0hvq/yjXY7AZAiUhf74gk0Ki5Xx6whoK1IuXnJ27BNGemwu/2bPh5xf/jwriWZM1VJamZK25sfkz3VLYWB1YOi2DSL73BaXVNy81JQgVfDBMgxZSdMEImi9r3bZSPzD+xssXPoidqtCVEQzjL1tM31DcfWw</vt:lpwstr>
  </property>
  <property fmtid="{D5CDD505-2E9C-101B-9397-08002B2CF9AE}" pid="12" name="x1ye=106">
    <vt:lpwstr>qpfUa9srD5F2Y2PPrtvBctY5TXFFK63Z7GCZW/PjSnnTo/L/gY2ccUsFyje4L6vB1yhueHiPIf6k0W80JcrbufkbsfrEi8H+oiLWgPHaKG5d5vqW3E97hPk9z9AgNv6wQESMbZK6a6eFg8V79jCmgixyQBGDcqw2CyGQR+gxvsjlKFV7d5TFn0f597YBS0h6kbnSPaa64ofIfRc1RqGO3PyVOwkWpcep6h1rXfp5jlflc+5BudvFqCXjlKqvRax</vt:lpwstr>
  </property>
  <property fmtid="{D5CDD505-2E9C-101B-9397-08002B2CF9AE}" pid="13" name="x1ye=107">
    <vt:lpwstr>GRfW5sLlTeU1CRo9DsT7db2XBtKYtIzKJxtX2IFS/EXhXdi0cs88vWSa6b1Hh3/69wz/gpGHMEYzvyUXqas8TvJkv/QfijdpHQxSVm2Lx4LM6sRvbhe4T5zTxN5ZLPi4d7vWI47AlPO3ql9yy6xFGk0+G49i/mI73e3ihRZpXN+Y2BTBTz9efH1uQ0imxB8/NDCSB4c9RtNLO1/fGR288+Cjdr2sd8ip14J6YMpuV+l6YphudVMgD92TQ3NEX9t</vt:lpwstr>
  </property>
  <property fmtid="{D5CDD505-2E9C-101B-9397-08002B2CF9AE}" pid="14" name="x1ye=108">
    <vt:lpwstr>3u6P+kEv34b379F/G85LQEFftyJo2Nd2QY+3m8dwz5kXujjdIqE1O7sfApA6a1aRiD4wRJzYq8CXVFhlzRc9bOTyVRULzAJa3bOhxPD8rUd+leo66bvu21Q2cQxl2ndixMMutgfZHR+RjwX2o0/KPb/uiH7ljKi9aWLFB/kSKlkcVvqYEw40V68/RCBqhoDhbrMpddLK/CEFr4whvPCZj0Hi4tIpon3NRCiHvFIAWjzrvBriygsHl3asrFc8Pw+</vt:lpwstr>
  </property>
  <property fmtid="{D5CDD505-2E9C-101B-9397-08002B2CF9AE}" pid="15" name="x1ye=109">
    <vt:lpwstr>q6b139blmq+OWzKNiaGmZVhRqddMIqmxnBQxmHSoydt8DxJxe9XAclZLi6AfY2/X+GrxlxFrmbBnqi2H8r9F1w++abGVYvLS65dIkASI8W5BuQthnIBiPBk+cGkh2vvr37z99HXYk+GsAAA==</vt:lpwstr>
  </property>
  <property fmtid="{D5CDD505-2E9C-101B-9397-08002B2CF9AE}" pid="16" name="x1ye=11">
    <vt:lpwstr>RBelihm/d+dehAu136txA3ipOwY7Bg2R69p6fc/lt8txcUAw3RXqF+EPboaenjH4MXAh4US7++WZCqUKPOsqKLcKrgsrT0PUc0jEG3UoAPuYivWeidbPelEyJfAUGfXQgg5UcV0KVL+l/MZj8tkQYq/eCvy4ezYJUMQ6tLHG22tQMKLVnlGm2Nw2te+3b+Wi9Hmw96B6zt5XfxaJ6D2I8GsP3JhhwOvGGzoBV/F5d69/6IxUIYnu5oGV8OjGtqo</vt:lpwstr>
  </property>
  <property fmtid="{D5CDD505-2E9C-101B-9397-08002B2CF9AE}" pid="17" name="x1ye=12">
    <vt:lpwstr>2AQ37p4ewkzqu83eAjzAn0MIgXrI2qHI4y/RGSstiC/FhIWp/qNEwTtTRKtT7rXOQ9F0JbwIjsGqRnaUiF4pvaZzIn7cN+iohRfeYQI+GfBlmxSisQaYWvfOLoXMdz4/ptvqlXiCrmW6ViCrPw4UCnOFLtroKXcQQPpnYameNQSqJ0PdJGQF74eiM82tlor8i2jjf0Q3QVPHPpRXh91NmXOwZereTjZznlreHKL1hge4SOqI0N5caws5N2ZnVtk</vt:lpwstr>
  </property>
  <property fmtid="{D5CDD505-2E9C-101B-9397-08002B2CF9AE}" pid="18" name="x1ye=13">
    <vt:lpwstr>iW4xsFGgByrg7MuRor/IELMFdOGeHTAeo4IQt4WTO/iU4RWlzAvo1lRzApYRJSxNrmimmMa+fIBZe40U9M0ldP/GLr5dNVy+fOJyjd0m72dvpDcSs9jcLu7N7kYYxLmn8iJZPB/8PQXPR6O3hJBi96OdDSjNYAuGZ//T7PZls2S/e1AA+rzogM3PzrU6jL8/t2HzrL+74n8McghYGH+SsYHEF62i+X/7kvdmc/pGARNv9bd71aVCn2csfRIDXnK</vt:lpwstr>
  </property>
  <property fmtid="{D5CDD505-2E9C-101B-9397-08002B2CF9AE}" pid="19" name="x1ye=14">
    <vt:lpwstr>hYIU6Dmmegx/yCCr+MwvUvS1vGszFAqLfYSl0vPSiQnYCMn9QWSEABX3ejejPuvF6ABCKOQFbFdixO/BubHedXp7xt5vOxIG9ANQzS9gf7Lfo0/AuBFTiy1VtR8aQqFWRFD2YzS5Br6f9aB2qfyXb3eEH67K8pqo+bTDhtMemL1Z9W0CH03a9MqSenn8EfHZs8nAQ6RhtrjMjomX/dEh7FbBW0UjE7hDs9kd6mtWHPb04S6xBwJNd1lGOz6lcTD</vt:lpwstr>
  </property>
  <property fmtid="{D5CDD505-2E9C-101B-9397-08002B2CF9AE}" pid="20" name="x1ye=15">
    <vt:lpwstr>RDWK0efh7Xhivnpi2ObRAiDYpxhq/qK8YoJn99hPAkef61Po42cMFhgAGiRzdrev5IlDWze/oSSGjZn39ZpXK8Ftv84hVdY8qnc8BWipre0tfPU7Ensgfmcpws/FJnWovz68+fzPjj17c9/DNssk7N0NTGUYcrL+jDfXjCK2jaiD9z/sSiL9hVfN6B9FXU5yB7H7NPo/f7ss8MLh9uFuTEQjbNSyrDYwZiWKXQn/GPm5pcF4FDzbvNlx59eHhv5</vt:lpwstr>
  </property>
  <property fmtid="{D5CDD505-2E9C-101B-9397-08002B2CF9AE}" pid="21" name="x1ye=16">
    <vt:lpwstr>jbm8pR+9Zep+YgYWSEQdbADq9zQpt38+Cbq63URe+JZ9yxED3dIxlTBt6sfWYhIy/tgJy2DO/RVpv4CNL4vO93em66kv/7BHQVIMg5cF9eehmzOXnf0njIufd3P6Zi6QLsg9BvpN/BnCgb9KjYvl9gowJxOIjjWeTBzQWjqw/OMZziFQDBw7tVNhxGB3lysDZFD/zsSTyUPeWz5wljkrmKkP9Ua7d56rJscRB+88uOKYf0oXPG/yg6Uhy1zFrv6</vt:lpwstr>
  </property>
  <property fmtid="{D5CDD505-2E9C-101B-9397-08002B2CF9AE}" pid="22" name="x1ye=17">
    <vt:lpwstr>GXl7mZTfgdXUPA1P17IxFrKKf1XiYLqhCPeZjXjWs8lFrXlSSxgyy4nhTlfxLKtDgNyn61R/4fDBoa0QHmOLlXGxTPGHzaRgQh6oS+kTgxyPkvLO8nXAEvNBqY7RIFji3SvX9R/WjVk4bBtkE8W46U1/qZPuC30716DgbVCkX1uYfE3MaZOpGz9WW2xXV+S1VGO7jxPmvLNBKp2WAAZfNA2mi0TDWqEGHUV4Kzw3jiwKfm6ejnsTZGOYTmosrPU</vt:lpwstr>
  </property>
  <property fmtid="{D5CDD505-2E9C-101B-9397-08002B2CF9AE}" pid="23" name="x1ye=18">
    <vt:lpwstr>UcpSgYLOl/pYvc8jSObKttGK68/tyQMJ6s3qmUhCIOSgKu5CqEEpysDufdyxo8PypbAeJqJ5NQQtVuj0HxGmhUHY2WefLPAdEPQ323blyt7rPnb9Tp+Bp/HgBHCLMaLxzcGEkRwva1WTYNlB7BlqxjAJkjIx69uzLU0V+bphqB1anTFWf9EGnAyJK+WfczyluGqYpMowlvyX/m6iL7T7P8Exl1RtX63f+pMkzgsjfkLCnWOgytQ9QQu24FTFwLQ</vt:lpwstr>
  </property>
  <property fmtid="{D5CDD505-2E9C-101B-9397-08002B2CF9AE}" pid="24" name="x1ye=19">
    <vt:lpwstr>ElF8rIBkdQyI4Z1jFql18OR/aWO6iJAHytD0qpNDg9XVgeIaKMX8osQJn37UU4b0eis9omD0GLKHmltA2gGUIwFCsVCQbPf9U3W8UdZ0YBgRR20st3ROK4efW08vgFvfw8thfMnAYgWytQvFRZ/zRRb1Yooto5j6+gOLR4p0b4seL8LllthpVFrO6Fvs7v+4FJNGqyjDOCf+ygOyHPXMVo8yPh18sLnEG2TkhVTXYo7yxvvxXNa3OOuFFFc2PGX</vt:lpwstr>
  </property>
  <property fmtid="{D5CDD505-2E9C-101B-9397-08002B2CF9AE}" pid="25" name="x1ye=2">
    <vt:lpwstr>ivirxgC98zsTy6TcpyLkvFIgfUu6hmqW5bidDx0SH2l6KfhwoZkSVsknYjGfenv4M4XLLmh5OHzX71nZPwE+5pNl2OC5x/5Vr6T0Ky2i3fQkemzey73LB0qkNpFPMR+FWOTvgFUv7Nk6Cuf1f3IC5Lsg7Y2hT/gw3hDnYIrVjuV2ml34JEQ7G6IjyZuPGYLhT0DPVekRdyxqNwgi9sLxWX1EzP56iTt3oFfopQBnMuRiNkBGkW6l5yCDUuMX/Hr</vt:lpwstr>
  </property>
  <property fmtid="{D5CDD505-2E9C-101B-9397-08002B2CF9AE}" pid="26" name="x1ye=20">
    <vt:lpwstr>V/pmzQttH7Fce8UGm9YWdBp/jV0wuWGt362PXl3QjRYRQ5dvyzsu1olAl2yicHX6kR1xEqodT5NqVxbU9YdH+A2s9hbdmWBLbyedFJY8n5/WkAZaqEC+eFBta3Wo2tG3Xn6iyt8aBz9wxsq0V1mScGMJa5pMHGFsViLJDnT4BDN4AbGoJzTSMcZvrC51e4LsRcxMc/pyMyiN+wz0E62tUixIDIbHikD4cABWnjGd4/2A3d4UhyyxQwHpwmzn1+L</vt:lpwstr>
  </property>
  <property fmtid="{D5CDD505-2E9C-101B-9397-08002B2CF9AE}" pid="27" name="x1ye=21">
    <vt:lpwstr>fJzBQPiipE2Ck8TSr8gUERij3BoF+z4AodVrPpw7pdVaT63dnEMba4ZgwoSeguFxLlz6DKuABM3sEkPNO0kCkDaXfdpSfYpo/VGAMfiYhb5lvYzEn6rwmT0ktq1T7iI4WVQLdo658L26Jt4ZZvtKh8KeTvnUp7JjILgzsHD3hCpbJa3Cm1Y8feSqDfbHO8uo6GGkhUhNF//SB/O0PPafGodtKxjheChHGD2o3KwaL+CMtadH07H79r1WXhcvnxC</vt:lpwstr>
  </property>
  <property fmtid="{D5CDD505-2E9C-101B-9397-08002B2CF9AE}" pid="28" name="x1ye=22">
    <vt:lpwstr>8BC0y3VFZKb1IvRVaz0eHC/tHp50C2D9cidKB6zd0oiM6O94ETHn4C9I+L1sBKDdnN10LhRlwtndrneZjxfIzCDxPYQ70xWo+gxd2z5YA0aW7rJcVPTiVi6MD64CKkGkaQPOgvOeK/1i1eQ5snmmT3ATyumKh/bvCLHqdOXRsJJcm9bkZ1A06T2g8HBraqxOXvH3TU7sXzyelD/mD0DPa/ART4sCDm+b3DcJooXiO91jEzXuZ4HBdVN0ltP6ZYY</vt:lpwstr>
  </property>
  <property fmtid="{D5CDD505-2E9C-101B-9397-08002B2CF9AE}" pid="29" name="x1ye=23">
    <vt:lpwstr>FeJGNsDGR97W9P/jpsDQCkctsCj96+if5ggWRRZtSqJhO+sV1LFIatizJueLV6r1I/XmSFsevxZ39pmQK/OXl9AFrCKF7/u2+YLOw/2oevBsXl+mEGbNFKz4pfu+ewl0U3vT9GAWRugCtYvL32wGf9DXaDdn7ulHneVFmxd7JfpyvdLyj3it/yHvByCi44Q8ceCR1FgI7InyeMXkqOahuvYyydlxhCD9E3wmM87at3KpcBEoqp8+Ga+z49Qgbe4</vt:lpwstr>
  </property>
  <property fmtid="{D5CDD505-2E9C-101B-9397-08002B2CF9AE}" pid="30" name="x1ye=24">
    <vt:lpwstr>j/jbiAoBprbUFdIwE8Mlc+qBX+ssVs100866Ma/zyo718SsdB9SLDI1S+dcvwYOkgk5KZJ6hnW2vc2HUwCMBC+roxCw0XYrkLwL1weyIzRaJ8vpLDfGAG+XNHNUWMxhnqnCWi3QbuCfPZ9oR27rgskKGfom8FHerPzXwY56KG9ZSd0iseyOu/iKnDN2ayNgtq6qMYbAbnop6ismrVmKIk/Qb04thaRtqHDSLWM7zMsI8gcB7kxKsO9jD66zZUEk</vt:lpwstr>
  </property>
  <property fmtid="{D5CDD505-2E9C-101B-9397-08002B2CF9AE}" pid="31" name="x1ye=25">
    <vt:lpwstr>Kf2krR2CU+lyRjc8TflxemuxYn3Vcj8Suj1eXlc5tdyh8Bcy/AAr2ReDnPi/WV1bcn4rV2uFaCERbu3pBZjUAdIq204iH1gMlSW92cczSA3rQI5gUxeQ6ZBHtuZD30J9Rx1h2TrFY3fUT/0Vo+vekT/60nA8yrL0mx2ZciCHd/jwD3Pa/sjuSj7Spvnonv5YmC7gn+0O24vZcRwuPG8eQ893VNGqlwzvRuxtu0TTS6W8vKd9TI7L7BK+UcDOehp</vt:lpwstr>
  </property>
  <property fmtid="{D5CDD505-2E9C-101B-9397-08002B2CF9AE}" pid="32" name="x1ye=26">
    <vt:lpwstr>Rpu73lfHDkgRGj1mIgtzi4pej7u7xwrDrhp6CP9ancpv0hXt5k1ZsyhWyePI/Sz45nnsZeW+vkxJ69XWKQJdTnq37X/aizQtqBx+v8daXN+ivYs4ALBqK6lm8H5BDHmC410JFTgc4F/h7zN7i5rUkCyRQDFP3hxdIEWwAewdw6XoWapqqRcU43HI7cU/dUL8dA5Zta+OMZHKd8umwrJeUSOrqKjKXhXXH9CR4cU7k1l2e3O/sHsSbYVG+g3tkU/</vt:lpwstr>
  </property>
  <property fmtid="{D5CDD505-2E9C-101B-9397-08002B2CF9AE}" pid="33" name="x1ye=27">
    <vt:lpwstr>vWmgfTDoXeoMo8sBSCdjo9PR0i22wP8t7Zvlvd0mIZXSCKuOYw+rOQBv1iiU7QNCQDBCFW3rriuOTlyfrg0vmJnzubX5QcWguq7ok50uWRHRAYt9DL1iCbpl2jWQMfGw0VbUVS/n37uX1X8NHFg0VVlTEEk7mjOfZVzmzwSbr/JfyZoTj+ninJX1wK6DtVJLEwl3JohmXv8EyZWAL29NPoba/sTVlIW7oBLN68m7pU/FtbVRhus24xnzNM830Ih</vt:lpwstr>
  </property>
  <property fmtid="{D5CDD505-2E9C-101B-9397-08002B2CF9AE}" pid="34" name="x1ye=28">
    <vt:lpwstr>nHyM7mh/Lr2AULaI22MxRkJd/s1ntdNSF5MnH+X1Gaubj041pdPVfIa1fz1RCMmZev+/YJscOhnv404hzir43WaT9FRhSjQvkSddKkv/vNPTEu0Ikjk3168wanp72QH1ur8VQqGhKJ4fG6zHD40G7xl6StOCsomWW04nRpQqupZRNarKcgTAwaDiwlAOFvAIoZIvpUu1fpHF7MTgqCSJQ0CN9WcfxV/VsQgrHL9THsSEvTp4Xup96lIwV/XlDyi</vt:lpwstr>
  </property>
  <property fmtid="{D5CDD505-2E9C-101B-9397-08002B2CF9AE}" pid="35" name="x1ye=29">
    <vt:lpwstr>lqi5r8YkMshpLvEqQP5mkJ7bsZbpTjCUueFXCplmyBfMKmL+nrQk/7NDngsgFbSDcY4CKghdY95jWs/pTejpkE8P2Ir/S2kb6WeHb0fcQYMQ9IoIiRQqWj2ptDGVrd/J5+e6f+XFbHJNNg0JkG4TIMty589fqA1ycPCCmMEgxS3xXUhOoWbyuaoTLr/LVxJpkxmKT5pG3EmM0aqyQ3GDraM4NThp81tWOlDmHcmagf1HrTBfqWPS5A9VX62E+mh</vt:lpwstr>
  </property>
  <property fmtid="{D5CDD505-2E9C-101B-9397-08002B2CF9AE}" pid="36" name="x1ye=3">
    <vt:lpwstr>+QA0hVt8Qqt6of9aPE8/RCKIiUmNAqYCUgm3ZLHfxvRrBpebBGA/A6xuCamu/tRmo17yhVr+xvt0EIv8Qm0BtNeS8zZrawhxPDebQDMGSTwuyjX6dKXVk+1Y2VBRJhJzfGR8hsiybhNoCJ/qzDant4PWNCop01oWddwypBKH77EQgR4ERagVrdBADDDZeQuoqD3zVc4dH34vzlVQrGukM+dnUnx+3a27GrnfBCerIiYizq9SKgmdsLIi8yRpegV</vt:lpwstr>
  </property>
  <property fmtid="{D5CDD505-2E9C-101B-9397-08002B2CF9AE}" pid="37" name="x1ye=30">
    <vt:lpwstr>5IqrdwZ0mqPKPlnGpu9dnZ52jtVV9W16APKYnxrv6ShvyfyTRlvT9LrSQJUVI4et9MfOLfctx/iMAhBFnD8XWKSD8jgTAODo19gNtbhmzNA6JP3zg2Hu4ATEbHH2H2hAyJq6P5R0ggkOerGNUvWNAa1XCmhVqsCZnfE3gG4/o6pBD+fv5SzE+F0VOYFDhr4rc1i2n7VfxeTt6YO1h2zMEftywiHXoeuSDBtHpjZSJiuLN/6TVIWqs2wFB5R4Omq</vt:lpwstr>
  </property>
  <property fmtid="{D5CDD505-2E9C-101B-9397-08002B2CF9AE}" pid="38" name="x1ye=31">
    <vt:lpwstr>dTW9YSeu4djGL4ZdB+/aMe4r/qXwmljG7IjnSeCy/k2398UdF85T139uVfTpPmxHw9XzZDKOdgpvDOEcl0c6XJkqBl7jJcN5/V6r7qo4rImBbL6B5U35z+PsRdtqrjlnGw6Zn2YqFaYHT4Si1cMqPI39FacgLSjmTSZQRJxGE1yCGd3Veevi+9mnBL0iK+M7PiyfdpegkLO7Brtj9nfYa7urQz+kkBgiVE1A/SetPLZfIftjL1rrH6LDC2i5Ul3</vt:lpwstr>
  </property>
  <property fmtid="{D5CDD505-2E9C-101B-9397-08002B2CF9AE}" pid="39" name="x1ye=32">
    <vt:lpwstr>ohjucPwcOaOzwEOgiO+kq17k4PPvos7y4evcgTM/CYRVrWL7YT2t+bUyNt9dUGRhPVda1YyO7PpkoUVS8rdrxAtZX81NyBJmsfhaqE/X0yNAFLKtnCfxf+g4/QWQV3YN0yLA3xRvY0espezgSG+NBXT8ZTu0t04zjRHoCCkUOh7UxeJe1aLkz8EMunCLuEOhNPj9SOOJKTeHU0bxiXilbb1gwn2GzdloHk+rVT5759DUQ1gDpaDnw6n1F5W1Y56</vt:lpwstr>
  </property>
  <property fmtid="{D5CDD505-2E9C-101B-9397-08002B2CF9AE}" pid="40" name="x1ye=33">
    <vt:lpwstr>wp0QEPE9HUME5GwP8WNP1aZuJfU2c2Wp+71VSL+cDomGBcUGOPlZu3DLme5S/JCud86vKiiMB/0Pj3zXx89i6i+aAbaxI6w07cm8GK1Tas/5omAmnP9dRaE9Z2e0auuhP5wEGudt4dFcx0Z11tiVd+OWJUtqazXZsrLiC8jBm3rm2ep0+14JZox6RjLcNE8cohpekMV226GwFKSJ5yOxO3+ozyDRGCvlpVRMGJGZ+bb9tZ7m7qGhAd0wEatW8a1</vt:lpwstr>
  </property>
  <property fmtid="{D5CDD505-2E9C-101B-9397-08002B2CF9AE}" pid="41" name="x1ye=34">
    <vt:lpwstr>x/bP/5zVvjf7ET+Q0c4+wL2ajnwoFg2KMaB39/Wxz6hzHPXYVDwQFQ1NIArCAwZ0pwL7NFnDrJvf85qNimJGrxcM/aXAAxXNlWiJF5FqYlkwsMdLm39x+PkkoCJLwS7g/P6HCoLt0Hoa/RpTjiS3mMUVi7ZrTw1eM7KmlmDVbi0TzNvW22FnujE9BJ77F1+nvpI2bVwo0k6UW97Gjy5tPLXTXUGj+bSDpQ6lfoaMI6IZ2A8yXAHR3K1uRgGsRo8</vt:lpwstr>
  </property>
  <property fmtid="{D5CDD505-2E9C-101B-9397-08002B2CF9AE}" pid="42" name="x1ye=35">
    <vt:lpwstr>EOdKw2cBspGQjg5KuerScpJSq+yLn4AoSqEw/y6P5IBfd+Qdz1nmQi2GpYG6E7eBbSc711h5PnXhAP6DH+r7bMD+Luufc3vhIZtmBjNv7zsf+1vcKa5VQX10RvbRmGFtdRzJuLhp5UR+TU2GXNZMG6udW44tKu3tZisXr926NqCnbklOmJERn2bLokHv/sQyKqvinpel/4AzVN9ZluZIeUV+29nhCsJyV/Fo/GUH+kpylRWsBi1wbLy/ZDH/eHz</vt:lpwstr>
  </property>
  <property fmtid="{D5CDD505-2E9C-101B-9397-08002B2CF9AE}" pid="43" name="x1ye=36">
    <vt:lpwstr>2/z4Aqdn5A9O3LtiABe4Q6zoGUzepFAIOEtDocBiFADsoOAm6vHKXv5vzt61EVNt+MnOT/lxDl3Toy/6MC0ouzK9k3qQM9Vf48s1EC7/OiTf/ojcRNrfFqEqbTo1ohekNKlx03y/a9kvxRH+WG7ZXtPfo+/vtlJdZwXOpuZlWWZ/jLCU5BgQTRl+idIGSLN//N8pzpcECzJBuHCwo++zqCX3ive57AiQP7jbmxO95tXfVDDnob9gzHEpZxf8en2</vt:lpwstr>
  </property>
  <property fmtid="{D5CDD505-2E9C-101B-9397-08002B2CF9AE}" pid="44" name="x1ye=37">
    <vt:lpwstr>vBvV9rHCPeVXCRPS50i/hsplXQ4UKYaViRUh3DYk6/0uKjf2L3deq7kD8bAkZgcyfgq8gQEFEYe9bvOvPM6g8RBUmba5egwxGh3C8iFsbl64OmxuzYJEc/hNg46Ygub+SWdZYINGmtM8b1wTeqUROiHWZPC72Ws+EBMM7m5ImUeWn0htJzm6eOaD3urE90B7eSfbX1KbABnNjU3v5wjNATGdzICu730W446tbqc27aEKCZyLokpMAtiepwdf4Rx</vt:lpwstr>
  </property>
  <property fmtid="{D5CDD505-2E9C-101B-9397-08002B2CF9AE}" pid="45" name="x1ye=38">
    <vt:lpwstr>K7ZIBFqafDBbFveVME33R2GwM9RF4vfMSXoRQCwIVlepIc5Fn9KmEl55kKm9pubk1wFa1H50ciM5wJ34NYZfKI/0CgCvifJjTSgKVRmTzwj34okR41ka0ELFRXdwIpZ7sRNDGQMqwACCvbe3OPUqevxSnFgoSfRx90+JqEu8yVAziAQQVA1IxuH0dmfApl3FyfsT4w2YLTrVYmyGNx7/reYOS3TVblhTZ21DAAsndN4RcEuYUlbt2K3qUjjjRDe</vt:lpwstr>
  </property>
  <property fmtid="{D5CDD505-2E9C-101B-9397-08002B2CF9AE}" pid="46" name="x1ye=39">
    <vt:lpwstr>lNMFc8hozL/Oal+nnJKdUQNl9GdZg1+/IWRHrjsNbqmvt6/P9qdbCq6lLh2UJ8XSPBVm5fTgioDr72eF3i/92+NAl/Fh/Lb1E0PCvMsIx0I9KVl8+GKNK3YQ5JqG+/Ce2kQqFlQuch1mldYpsqUNq+kf2xlbwepWqgnm8AmyWmxTx5sRBAygqQDp9jf4LKi+v4FyvxDoDpGhXYtb+h+DQgGjDsHJ06IVyt6mmGDjr5+Z5D/LmET6eeuoTd8iJnp</vt:lpwstr>
  </property>
  <property fmtid="{D5CDD505-2E9C-101B-9397-08002B2CF9AE}" pid="47" name="x1ye=4">
    <vt:lpwstr>xf3kkuMLCixqlzGiwEWsVGr2Tg3Cd9DhyUbqkDR+kpzceO4EdtAvqQYfegkJ6oBA36ODUkvvKVoFlmWZyiSxPx333FKFogHKY6o2FlFDSlmdkl/h40MrnA2ALlWPqD+LUap5EeSUKgzMJsSDXClGJFEoUQsHQ2xZrbajM8LuAAvnLpxsq8DnHZ32pUXhMjN7yDy7+DWJUzOY+wLwIelvBz6zLzE9PIikKnyiwiYp2IdkkQ3UwLVtWC5059Wd6I7</vt:lpwstr>
  </property>
  <property fmtid="{D5CDD505-2E9C-101B-9397-08002B2CF9AE}" pid="48" name="x1ye=40">
    <vt:lpwstr>4ib2dByuaAcoMzcm/0JxB/rnz8IanQrub0PZsNGy5ayN2PCtpkKq6aRvtdcP+sK9tytSGIMmL5wDd2Rz8DsJzYPrCSh26LyPQ9Ynzg4tTzQrhuyAwb9Iju8Le2H8ty8g+Y6Sg0quiqltfqJ66/YqYkYDehOKF5vWlwdT1AxASRTuqhGj48TjBqWbJanMZejfhZvT2PYhqoFc+fwbcPfaywqoA4FksU9x4HhD6kgNctGz3N/yC86/Inpd3wemski</vt:lpwstr>
  </property>
  <property fmtid="{D5CDD505-2E9C-101B-9397-08002B2CF9AE}" pid="49" name="x1ye=41">
    <vt:lpwstr>GyGkXb2AlMpn0GMs1hNbltbeJQdfu+ovZV3qxRVg7KQWEbKQCd6OCLyXqyDstA77D6bcBRZp8cnJTMJUjH+rj9vx7/VXSmU5fen+62EKijRVoLm9Y635NKZn36V2twJOOCduJMHDY/XSSERJr2N6bp/2zB8ze4lnFI7osQOJrDbAmP/gyp0/OMfCgVZp5f+hs51nHR63b8FhTP3psK4u/tfKdc5ahjoWTXBcqXnYaNfuhREr4vRynB4xhwTJWG8</vt:lpwstr>
  </property>
  <property fmtid="{D5CDD505-2E9C-101B-9397-08002B2CF9AE}" pid="50" name="x1ye=42">
    <vt:lpwstr>VfEIYqYuHr5ol/EEHgSXtEOGLF7okZhzsqlEmyTXkn5nkqSgcdFjyeGZh503E0Au3wxk/Z2QelzuduW6DqK4LFI7kAPvDIrs7umpIvAMzTS1hdZyKcjFTPRRrFBDVbUe8kit6qhZn7zatHSPU+pHUGAmhdE3qDlE0vGl53/GAT53jzlQiNGxTLGQcrYyzmN9DIal74yf4eOD5omM5DvVRuh8h8LIx+tzVapN+7i6j3KO1nnClftDdm+cZdHkaxb</vt:lpwstr>
  </property>
  <property fmtid="{D5CDD505-2E9C-101B-9397-08002B2CF9AE}" pid="51" name="x1ye=43">
    <vt:lpwstr>HGQN2CadAw7G5dPB/fqdPlYn0xJ4LjbW/6F9zjx9gsIKq07LMRLmwmjDAFVxIg8rei7Ry+41FEcG1msN3kua40aLDar5Ta6LZzP1Y78WYyhpW4DbNVHLyS7JynV++OUnrTc7s+BwH1xhj705ECOZDZlmsY85IrrhDee5aCRXn/kFev2CfPwffs+rSb8zy+aZ3A5EeTQQPQH+TDE/2+zue871QN4UGSQm7R6YXhYoYZmYI5+p+Eztn3D67wu5PfI</vt:lpwstr>
  </property>
  <property fmtid="{D5CDD505-2E9C-101B-9397-08002B2CF9AE}" pid="52" name="x1ye=44">
    <vt:lpwstr>KTwsROblihnHkF/54V8b0h97AV/BNJQN/6IYI7bz9k9LkLZTL8a8GuZl7N9mn/cpXeMfnJwoOgzK9EldE3FMeTrmBEgq+UwE+9Iib2y+16viu90l7z+ieysU48LSSeJ9O6hUKWYlr7wvZk84wweuho0Ct7V/H2P/iRnXwhSgXJO0FckoVL82/P/1+/mF02jqAOn/qFnhm+8IP425exLK7vy6pueLiKlahjkCS0yIGG1LvrjmiznFRVD/GnyN/qy</vt:lpwstr>
  </property>
  <property fmtid="{D5CDD505-2E9C-101B-9397-08002B2CF9AE}" pid="53" name="x1ye=45">
    <vt:lpwstr>hpiZdkWhbbZepuBgAdlKbnWRHHIxdEzH056cXlRKsZ72iRC9i1bt2UZgzkKzAQPxBo/k3Icvh8gzFN3C1GUzbxTDyFnHG/cQHqImoVy/C0ucxXWb6rVvvbBvDoRe8iip2bJytVN/Vo9sPH3zVV1PoGhBGqTlSx9jnRtPE9Gsizg07rf09C/UIetCbSQYN3H6gXcE/yekfIZvXIQHRxHeRUhV0EtFKJf640+pP13mekLFWBl72HyIdZjxqWA42K5</vt:lpwstr>
  </property>
  <property fmtid="{D5CDD505-2E9C-101B-9397-08002B2CF9AE}" pid="54" name="x1ye=46">
    <vt:lpwstr>Gk1teUzP6gn6lUJcB8JDOjhW63v0A4NFsyhGgXaTI7SpZU45a615zOv8vym0+K/W4VfpeCxHm75yOEdjs76SIZfkRh4Nuzmn+jSP8523sY48/jKZTAhnwRDVqBX/t3aTWTpgxVerMSUp+MGSOvIKXbNA0shveLHhxP9+m8JsKPDPGGBeSHPT+29v3d4RRLX7JCV91jLFG4Vf6wxG7Ya/md2fTlGIAQsRarAwSzXUbIeIiJnJc4Kyq+XHLVEQPNl</vt:lpwstr>
  </property>
  <property fmtid="{D5CDD505-2E9C-101B-9397-08002B2CF9AE}" pid="55" name="x1ye=47">
    <vt:lpwstr>zgxK+CfMiNrUOzmN6b+TDaZ83wrViUr/sqC+GkpVqPK9Fvwv6zEN5e3HtIr7vZHwoWjaJRXXAmDWd038O4yx+58DXhH4yM6sUAqneet/wlp4vxRnkUMLBvkKxuaY8iAEp9S3BP6bYqOL2VDyg5G36SThVJMluqIk/CDCU+pxqrWnJawkP3vPp5tKgwNOcA/IskOfwPI85DXwtrUISGQ8MmaHkn/5KScihiUqXjWbtwoJd00PZ1wcso3S9sV9+hH</vt:lpwstr>
  </property>
  <property fmtid="{D5CDD505-2E9C-101B-9397-08002B2CF9AE}" pid="56" name="x1ye=48">
    <vt:lpwstr>iWOmERnJTTvAnotEHhYUnSwOogUwxXGmLZGSZf/f4XZ8nXgo/lZDuaFdw2vVR+t8Z2YCH09JA5FeMFOdSZk/TMSActIfxeXrw7JLf54iMUl+wm7QrXP+x/2DpMzBFz5UBxP9VTwxJCd5n9sTsm3aR/GPxO+R2NGlJZ769iBikRys79U5DVBAwuQYk4idHp2WmyeVo3/j71VKAX2ItDkFGzIwNYLVT4N+tvTELx5RGMGxiYFDQTsXbCOfJKgmnve</vt:lpwstr>
  </property>
  <property fmtid="{D5CDD505-2E9C-101B-9397-08002B2CF9AE}" pid="57" name="x1ye=49">
    <vt:lpwstr>byu9yDvr93niEA6BeE+A+XOA8342gajXQLlD9aO1tUgCTgCW9twvv2sotU+ZPYK8Jd3/36tp2dDwhNpw/OK71tgmBPY7tHOPOrKroP5J3Sa7uQCtfsMWctYxG9rO/kNuOkyRGk1P6/5Igtv/CB5UWfJ30v2RJeaQBIRQ9qWmff4we9ZrS54RfvF24QFIYDEY6PYG9o54vxIg5ZsAOz/v6N2zJ3brOTkHgF4rv8po0E97hycCNRQ6P6958BJtPhA</vt:lpwstr>
  </property>
  <property fmtid="{D5CDD505-2E9C-101B-9397-08002B2CF9AE}" pid="58" name="x1ye=5">
    <vt:lpwstr>xJREfD9DRxgOSVlJwAzBEZkW4a1Al6SLIsCJ3hZFNIZffaFsZ7b0aYewMA18h4JPhdg87khfMnQ2a/kIWphS8zj9a4HDFj0rMebUR5memrjlbnYLgPi6VmPvzTw0FxGP+1rVH0MODtSK3f/QbDEbi+zguTyU8rlPTOF77qIjlspOBXSgL4oWl7rjjnLNlLZzqXbPuyjlPAvskuaRjllatz7p5gkL2aJYOgmO95DnkF02sgAWl/+QvqRbVKVYLVS</vt:lpwstr>
  </property>
  <property fmtid="{D5CDD505-2E9C-101B-9397-08002B2CF9AE}" pid="59" name="x1ye=50">
    <vt:lpwstr>Brl0j+vFH38k1Q3HSOoofSSIS1q7aiLIY90drhmvjDnFcXTJGQdrH6a0tdSbFcBFEK4vQTfUMqpa6RbfvMRCqsTDUctQOSvBqHIYCddbTTnPxdu8fOg3focgtivgtlF7PQWSIPYoeX0gvRhKPB0/HII2Hm848/tr8PGfGy16mUGVkvTsS/thbldhWwNRs76MN5+/G50kyDw6Vmu9ZMEBbPIQ6EzL1/oChMMZv1mIQgVxcniDo2NtX06EFiBWM29</vt:lpwstr>
  </property>
  <property fmtid="{D5CDD505-2E9C-101B-9397-08002B2CF9AE}" pid="60" name="x1ye=51">
    <vt:lpwstr>QI/VMq6JqYsvOtZM4KsgwVLapnO5ll/lJtPhDaX1isH5lX/ySmf+Jz03sPhaWZy6u/Bt9OfAjdZrzqt0LBy4CfpvT4S7xGuXTuQl1Mhcjn3V0c+BeQGj7NpeZmc/h1ybObgD92wTHDdKMmrv4H8k87+Jm9TDSDAbx25ZWt8s9Lk5HfuXmtaVux4CYGlqYxD3jITlHzdvms17T90BEC6NhewLaywng1Vq8OD18KUH9ZvVBIxl+mhWmfdbM88gONc</vt:lpwstr>
  </property>
  <property fmtid="{D5CDD505-2E9C-101B-9397-08002B2CF9AE}" pid="61" name="x1ye=52">
    <vt:lpwstr>luxLa8JVM/2yBjan0v9ouHN8m8Z6npdCdzVrp5xcVTPcyvilbQglFBE8UDT+7AW06r1nrEAKZ2dOuwMOwlzsOUPqex81DYSe1RSDU0QLgUIfEuYe9fwd3L2dVOhEOTayvmpFnggf6RHKGOO9Hk+F/uD3DK1nNLApGv+C5n0fcF1NtXCKN4O8tXe7FNx4KFMK+efsisAwHP5kPvwliVJEUPVKgpK8I539dWLWUGUuEM+ytnqyg6cga+FtRryvmpU</vt:lpwstr>
  </property>
  <property fmtid="{D5CDD505-2E9C-101B-9397-08002B2CF9AE}" pid="62" name="x1ye=53">
    <vt:lpwstr>s5zYCDmDev874/X85fIVsdyyNZPXtFpe82dCxJFhm/uoAnd3oiSxJ3QqsdNtmh5BcmfMztz+5+muZi8C+2HYIMM2YgCi1AxJ/OC2arb45nNDWwwa0aQl6dktWuP2jXJHR/gymYelv+3RrfMOywMik4tLTCGDe7fleJdTDGyYkwsYipFgqxREuMh69phT0Yh58cJ9kWLDE1D+A5pjYO1ECqmc7KP1R+/25No3zHtPW9TWWUZx8LsVkug+LdjdxFe</vt:lpwstr>
  </property>
  <property fmtid="{D5CDD505-2E9C-101B-9397-08002B2CF9AE}" pid="63" name="x1ye=54">
    <vt:lpwstr>87jMY4v/5G70BEesTQGwelQmsH8mAX6uz5k2qT8fSmOXJH5NhaeW5CTn3wuF6xZ/nDVmVCgxpU0nz3TdG6qyGkhmcFvn5P1vNudb3n+j4+aFZ+5GcWpjHelX1ZqGBIaJ1HgzbW/rCtxQVJYoH0CwecQkZXfRQ23HHRNf6pmJQef9LmAIhGPrcaoWKg6Hv+M9Mn0PMYet/XZIQqzjOg0VnEM1tR+Ns5KTQCP4ejFIgAt7Z3Zvn0v3aVFDabq95PJ</vt:lpwstr>
  </property>
  <property fmtid="{D5CDD505-2E9C-101B-9397-08002B2CF9AE}" pid="64" name="x1ye=55">
    <vt:lpwstr>iqdD/7c1k3VF8kPp8k/h5Yyfg8bdPxferxzKxkeBn9blVxRQAf5naca53s4sacP9PZ9Kn1Yc97izFOgERkzIb6uSv3BpiUrP+PuVHtO9QrF4WTUQLwYUJkT/0ZAwCFpI9EbGNp9zRyC+3wIMEgMaTccKBrAv6oW7VEbeI3zSsj0z9uuIrBXKVNMS2wOe3p1w8919DG5rr+2Q/wMbhQCXSCNXpgKUtXa3tj2+BYyqg7jP+0qjweSgsrag19WOaYA</vt:lpwstr>
  </property>
  <property fmtid="{D5CDD505-2E9C-101B-9397-08002B2CF9AE}" pid="65" name="x1ye=56">
    <vt:lpwstr>Ll6hVdefae57I5YczsJhccMYQyMW+LerPYMrUquCUQD46u/xU2fUB9FClKmH322enz7Y4EsHgQTXH3X3SDxP3mrOIS/E0iB7iG0L8fzyTQgXyfmBTqgO3q816Yfs2efaYea7rh+/z+wpvXOt6bRaY8rceKDHjnarDg+ubYhJ6Y2yv9DcgUwZPl/VbPdEAEdxehmakCwyaa5uoFkiEMjlHsLZPZ6UcTX90Lwow8IO+aQdfjNztiiebYjIIq8bVhz</vt:lpwstr>
  </property>
  <property fmtid="{D5CDD505-2E9C-101B-9397-08002B2CF9AE}" pid="66" name="x1ye=57">
    <vt:lpwstr>/CcoUgnQ3A6S75NfqRUEveV8sMVDDpup9MSNERUS0kdKKS7arRTYD4ysNisSE7hKXA4iTV/OU7d2Wqucl83895fOD/AEeK3iSUP3V9FX9RVmZdPd9JgQjZSkas/n40HMb4KVWH6N0lJS9GmA/s5XsfESsu9viv4tdSoc/IKW0RtbQR4GK2pR+IG3oEvYpvo3dRVeuIALnJx6IAFqKM2ioT38wjl3oHE9g6RycYdOF9WGLC/kY987doKTrEgeFGN</vt:lpwstr>
  </property>
  <property fmtid="{D5CDD505-2E9C-101B-9397-08002B2CF9AE}" pid="67" name="x1ye=58">
    <vt:lpwstr>OJ0yKnKTCYUSN2e4kRIkdiKDCiBJslnGMTN7TlMHQY8/Evl98F8f0OALjl37fVgx3g4xhHTrXBU9Hit2BPrZ2Q+bp/z52UfnPQFp3fyt2ctSd8yR/mMcSN3/X7rMwd5SI/be82PYT44USlc7NHDKKj1Q0ylRSWUuXcpHZP2DTlvb0NsvD71/z3L8IVevhRkbu0raBFS3VafMSdS3u3zzEfS3s0ozEhYFMeKdkn2wVc3RCXXvp21SAa91P7JGJIF</vt:lpwstr>
  </property>
  <property fmtid="{D5CDD505-2E9C-101B-9397-08002B2CF9AE}" pid="68" name="x1ye=59">
    <vt:lpwstr>X1IMK7yTttrPh1ALaDIo52i5TikZGHEiju0GLBMruJ85duMZZzljkOF/ATfuQXTWrc/k1mBDmncG5ak5bhSrlCe/c2m2cJ1pRwq42XoUc51IXwmkgSAOYt9I4AuyH4UbPzYvpMmy8EknYn+LcEJd0uZT4h2eZCOxI1sVEMVBh23FUAENTF1DvszJqr5FkLYaT/ok6T8rpxhSIu+lgbTHOvK3DwYVCLC3FRqoxJFCCxxjcZyLG9ZbwL+1JvnVrYu</vt:lpwstr>
  </property>
  <property fmtid="{D5CDD505-2E9C-101B-9397-08002B2CF9AE}" pid="69" name="x1ye=6">
    <vt:lpwstr>aG+RGLjHIKNqHv03+VQEiYO6crD6szvW/FOtsTW3mZ3kaqBV9qZK4jA5Zy+HU+XvNg6wJ3wg6gZl+tI98+EQ7Xj1xPBF6FKhg8GDtpbUtiqzd6IHu1xVfYsHF+39dqC/O7ysAVQBc42GOahAe01ZU88GOPvrue6kyOXGhRATHavoLGy6h+itkIN6uONbzt0E5Pev9q59Kei7ZXBM55QLSG4azJfaIhM+g1hiYpS/YgJy/zqToU0/Kw9eSslkjXe</vt:lpwstr>
  </property>
  <property fmtid="{D5CDD505-2E9C-101B-9397-08002B2CF9AE}" pid="70" name="x1ye=60">
    <vt:lpwstr>YHnz2+VLNImYNRo5mwf4bNTTsyihMff2bwJ2F9WTadQUR7G/VftVYmdqsmykeSa7dif260XAg4TpI/8j9ngWijknoL6GvUM49sx5xYMn0PjrsvvPdxkWDuZF92zkm58lgKFpchdvC5jSy5/x3r05zi+GDW6HxI1WKrkrmuu4aZmEYQeipMtlqi3UVAJr3ChMReEmXokIp7hSYed4wNnOLrxpXz/qJ3x/4h6OO1EToVfPQtdv8vn/h5cKRc1KxS+</vt:lpwstr>
  </property>
  <property fmtid="{D5CDD505-2E9C-101B-9397-08002B2CF9AE}" pid="71" name="x1ye=61">
    <vt:lpwstr>fF8NazX2MIhjiz3C5n0JHUVqF325jXFsq1Z78NXnTn7wMFfv9AosJo61j9vh7hq1ldfZBRmrSGk7VfaDzsHeSSogeLoU2++jxAsRXGhDCp5sho0eHu7qmhC/4uFfka6Yjrp7rDPJKpgOk+j3s+EccPH/9MeS+obYWtezZy7ZNzIN/6RVS6FCoQ3FQeW89orsmP3ElSucBaT76I1dtBp0yWm0rMTiD2klL4Mo4Z9rSTjQMJDKjiMuWR72By4w6MR</vt:lpwstr>
  </property>
  <property fmtid="{D5CDD505-2E9C-101B-9397-08002B2CF9AE}" pid="72" name="x1ye=62">
    <vt:lpwstr>fPfBqE1bwojZAwKkpBqnJWalNpu7l0VRqNKmYYguRAl/doF9LJJMYzZFoPeLeK2hBl/NvH4iaWY6/RskhAV74HXvaWJgeqybny9mSWNc1DIBRLAYRvwvmdm7NRf/riQ2ff3V8CA/v5F8fA+wqV2ioMAVDkZyBDaxcjfMX3IwqzZf4Bf3imf3HhZV3Ge/kM/cn3/cRZsyktWqzXnDtFBeE9tvJAElkM8rW/gKyyOQW0jjYhGPHFowLUST9vt5QRk</vt:lpwstr>
  </property>
  <property fmtid="{D5CDD505-2E9C-101B-9397-08002B2CF9AE}" pid="73" name="x1ye=63">
    <vt:lpwstr>f9kLBDMAClzDWKoFMoS1O71TGMmlLtd5pLiSSjtR6iKcxTDjhDPQ4M8/PCZhB4znJd8fnY6/Y/RxPQgHjaVtzzAG4XkdHi0TjRq/78AnL3UokJw0porfQkhWUDHGvCDyrSai8C8uf7oLXfPBHViwar9HgyKPzS8n4AnO23WQ9ci13xal/0Smf6v1cnJj59pg81hO8EZ5IUWLBVUuUDZoZ0pcfXd6StGlGmas4EZ4xLV3SneH1PwQhf+JSWo5TN5</vt:lpwstr>
  </property>
  <property fmtid="{D5CDD505-2E9C-101B-9397-08002B2CF9AE}" pid="74" name="x1ye=64">
    <vt:lpwstr>IAyykFM3CCpEM90yrvu/2U2bDNxVufldA3TWV5nCC8SqZnyBMLucMMV9zoioy76vEhV4uccU1atz1PzqLCDFYr/5FOhtiiSt9EMR1F56QmzOIQWxNpcQPZ8FiNXKhYFAYy2ZIGnzJ2XjcBP4J7lxskUBLcIfeku7nFQBumkv7TyUEIVHiOZj5yjf0uKXAfvzF2z8NRFUgBDywuZvSdjzBS0klILsIl6C/pG/FCCNRO04F/COyV7jo9xNcNlpnBP</vt:lpwstr>
  </property>
  <property fmtid="{D5CDD505-2E9C-101B-9397-08002B2CF9AE}" pid="75" name="x1ye=65">
    <vt:lpwstr>dZuXjdPuIu2ZDyDkMixmGCAC05G86WepjqzY58Z9G26KhheoVm6chT0pGaY+19ro0dUU06gTlU/NDdKjY/fYDRo0O3OfPidqjI241npAROyvrFh++KHlk2ljOkrg3wrbvrFhugn7Sp/YSXJC90cyTcoSM5cPjJ4il3/vdF0JtiRwl3qbq5r9mg+TVZ+Ymw9wIMlsNBpfEDlizKRh/pqc7BKMlRENbDWG3ETgoVCGjRbK9VkVq9a5E7rNb6vuC/b</vt:lpwstr>
  </property>
  <property fmtid="{D5CDD505-2E9C-101B-9397-08002B2CF9AE}" pid="76" name="x1ye=66">
    <vt:lpwstr>A760ccyVf14zxhrrGLJpczzWPUAdXBjPTWRWn9GYLPDSGtMuAQbgg8BRM3BllJ3EvKKjOrm9VshtGRfiLd/Ua1YtyEpTeYznpo84y9mfiebRMj1p2cDr0kUFuD1tV5sSKjT2xaBzAlopTn+S2WTWeKXFVYoVT/KjhrrVeBMIo+EAVuxS0IEty9w92DPv3l72PMfHPO3issmNxIvfdzDTRd4y572BVPcCTARVuiqA1f7119KjDb2qk5VD+UAa6fI</vt:lpwstr>
  </property>
  <property fmtid="{D5CDD505-2E9C-101B-9397-08002B2CF9AE}" pid="77" name="x1ye=67">
    <vt:lpwstr>zDuRfIEtK+UEMZqxiZQ9yHFEn25jRPrxWi0QINGbDVqf1zpg6rZ6s9Hy74jLHwbJQ6ZE0txlZRPEQNjbMeUTuLdl3wd9/xcKGHwZNkDO6m5DxE9/mD8HLmP0N5PHRTaWVKCVr7dDcUmsudR/PvcDue288AJWrFQ0+GXaeuii873naVPx/h3lkBMqEbOprJ03jcTPT9ibahxhLiDyfMg91LvpTvS11Ck17twmDyyerPCYhP65ZSaJ/wEJCmPJKq9</vt:lpwstr>
  </property>
  <property fmtid="{D5CDD505-2E9C-101B-9397-08002B2CF9AE}" pid="78" name="x1ye=68">
    <vt:lpwstr>i0YdXyhyaKUvG7Bcb4QfRg0wO/0eKWlRenlgfYj5tUiklt/ivMRQ33Q0rzaOgpkSV8ZVuBoxrA/8vfKk8osmpiuvXolypmW/NcuqaReDaS4NsNiAUKkFCA5IAr8bHyy21knrCXohqXuo2brJkVVQom+SD7rZg8mjoNwxC8WjX/GUUrAeqiFiXh6RiuOLD5eXA7pNSAvMg9L8sKyHqpnOqWMPke6ldcFJ4DSpLIPNFoCHZE9T/oF18kTD/lPvKCs</vt:lpwstr>
  </property>
  <property fmtid="{D5CDD505-2E9C-101B-9397-08002B2CF9AE}" pid="79" name="x1ye=69">
    <vt:lpwstr>IPXZ/5UFeZxiHgMgqsW2UNVPP8sW1AiF8soBDgpvJi6n6JIfgjtJtHOp6IezPSfwr+JW2/asaBY0H8bNH9UMzWuzSK4HrTQsLhTXv24TEHhav89W8dQt4eKOKJiF1fSwOfDdOZhDyqm00AnX7QH8H77LI9RNuSy3VeGWCJfOuZatcLTC1IoQNLCydbkouf7Z+pA0COnUhiR0ZQF8pW6GOnnAR1VdzGq1NMIhtyCp5e3TgDyXLg4HdTgcu1XKzwF</vt:lpwstr>
  </property>
  <property fmtid="{D5CDD505-2E9C-101B-9397-08002B2CF9AE}" pid="80" name="x1ye=7">
    <vt:lpwstr>iiJ+9aOyle/tLXW0wGOO1/5QLbDX2qx6rJnoOU4TzP+LPg8XRGcM7kso5TZzNK2y3rnqsavPxeBj9j1TLCB4vTqgSkvCKuFEjC8YbTF6cBdnrTW2b/44xnyvDH9FinlniJqv0eUDHHB8CKUj5uFgDUvyIYf9ej56xvOG+pSyA/C22jYnYGWv8CE0eUQCjpxw1NgXOuXfGDgWxsdrDTk3lPKZOFTLp+MAydKbjfSrqRL8DfdqKibM8AiazM7akPG</vt:lpwstr>
  </property>
  <property fmtid="{D5CDD505-2E9C-101B-9397-08002B2CF9AE}" pid="81" name="x1ye=70">
    <vt:lpwstr>Gs9GRnTYYju8EJfv6VXz9ygVE7nORnJ8FmHLJ+fOnkJjS5yof1xRd7ZuHjxHrXunMlTmpCNdasc/y1/5Kc4xxcI2E6EpWMnCLNS5Y0xygXjWUD8vOIyCCfMVGHDKqlXs0tgdpq6eKfhiTkuTi5ufSurXZ+sXojS9833e5m/BmwMYn/3eVot8YvBb5vLwFZnIZXo6kjGwmcMjGP6CukhTLEwofOq5yfz3GtnbdN2YJClIi8emFOwNlt8k0tV9C53</vt:lpwstr>
  </property>
  <property fmtid="{D5CDD505-2E9C-101B-9397-08002B2CF9AE}" pid="82" name="x1ye=71">
    <vt:lpwstr>5WfsCr0G5WxRx3jSRnLqpUQyWtqWVw5esDvsp+q0HVTUu5h+vR1f9qbz3DFvSrGg/mS+3CEC/O26OJFR4o/KgS2L9U9s2RjsuGcr0xGjBmuFiMA8M2WkeXdQQyOnraZNOPepZeS01JwZgi0kfMTqRLIjJBuJQfVSoUFJ93Rq40hGhhnAEXe1sIZtHuy+dQAzcEBHvjqYXqhLGiksk3u8RW051Jbhm76/ShKDCKxPWeWIXib54AQkAXzzMtrInSi</vt:lpwstr>
  </property>
  <property fmtid="{D5CDD505-2E9C-101B-9397-08002B2CF9AE}" pid="83" name="x1ye=72">
    <vt:lpwstr>+fE68kPpYfYDK4NtNt3cr38ep170L9zSDv76Fa5Yi+hhLf2OAMNRokRGGVLXlz3168+F7HNTzEQ8ftGApceHMW8CwDd54U6FraMkvmmvSWf13e9C6K4PIvC4jsZU64sFTMlPJmerp3ihAz6U2rJ0h0UH1Cj1JgEJJH3bmezvMRqeJg81u2psUzWx3ycOQEgLFS9VDvbrEjhxmPu4uhABrbPkUYYzw5Ud66V1CBfivWRxdnVOg7Bx7mHe5mnfaqC</vt:lpwstr>
  </property>
  <property fmtid="{D5CDD505-2E9C-101B-9397-08002B2CF9AE}" pid="84" name="x1ye=73">
    <vt:lpwstr>H1oCVOQ1n2kMdpSGxVBF6wd++Zkrda3C18NhskebKyxxruvhwzmuUrHLaRKdcFueNUFs/q2oNgjVlcNumnwO/U4WaMuYzEV4CNMz+E5JFO3Z+5SrI04v0996ledSojvPB8nRaxklLeSlkNuXMZ9urZVr7HvgazoBvFxaYpgVaLFaPiKRL6xvbP2vQHgthPWFWcJhQDzZbxbHFs187j8JjYzqvojZq1N0o3xt36JF15ckUrBe+v0JsC/rKSMmDLy</vt:lpwstr>
  </property>
  <property fmtid="{D5CDD505-2E9C-101B-9397-08002B2CF9AE}" pid="85" name="x1ye=74">
    <vt:lpwstr>26O+kA9G6bT6erHxhOFoDxvYzew5HzgRoqQj/tF7LrWNNtBBqFskhVqVtBpUQ8snYrDpMHXlwORxdCXuLI3Z1f4a8/Ww2cGxG43r4yPDqSieSVPY4i0wKIDeE4s366FVkkEEzUQ7MsOEMFe1PmixMQ067LzPdV9l/nHO9cRWmxw2LRqE2jcpiRjC462UJTSzZ8LP0Ew2E1nZE0QweRqT2Z3CJJuSj/IYn1xfxpIcZCjC+9YUl34xhOlzf9Rsvds</vt:lpwstr>
  </property>
  <property fmtid="{D5CDD505-2E9C-101B-9397-08002B2CF9AE}" pid="86" name="x1ye=75">
    <vt:lpwstr>bYmxKS73WG4i1m5O34cq8v14JLHD32Sj9viYp1zlEnB53TC5VZtPmV4zRw8Nmk7pmPwCCDWywY1kB4mm9qi1CvEXQgwi3LLwNonW0JGDE6Dsclf7UZ8vvZoTuuX/ZxO/k4HpXiFKkU+ZvkmHFNspG7bmwTEvRJY9HgJXDRfykDAuncCYz8EvuGdgLEXKC8I7BdohTW1JrGRRXorfpw7a9lm2ZMZ2EOX8CwWg0ySScjejs7PaLYiBpNNX1bv1lie</vt:lpwstr>
  </property>
  <property fmtid="{D5CDD505-2E9C-101B-9397-08002B2CF9AE}" pid="87" name="x1ye=76">
    <vt:lpwstr>RdY5kcQERaRIOX6gv4g/b924d0a1+oCL6750AmBcNF2LRqibjGyHlhbNX3NjbciykqpxYfUnkgASSCuZNg3SnbDr0GB8PFovtQBG+aVy3eRPAZiv4StRrDuVmCg9fHcyyDNw/57MgxH4dsMKNAFt1nBGSBejXBfm4kf87h+0/QzszcHCVRoPOxdsaekzXyYrMCJIDeMfLN/jst1wkvnop9hfl/4czyL6JhhOH//tVCY7trysecmaE+4buM79g1e</vt:lpwstr>
  </property>
  <property fmtid="{D5CDD505-2E9C-101B-9397-08002B2CF9AE}" pid="88" name="x1ye=77">
    <vt:lpwstr>wgXfQF2P93Sf1mMX0vu1UsND0LkHvt5761GOy3u17HiKbtZdM8LG8x3Dt0KtZ/kcMjvBFJcfXuLJ1zq+9iHXtLEFJlvEeCrs6QhD248i6PKxh+Yy0a8xhZtJg8i6dG4JSJDIhWrqPmOtuD0u6PUzaolfwAZ3ne2nedYa27Nfj7wkDI4FOmi8ohXNBIM4ayVCu48cHVIJd/Y3pzJB9OLrkNqeTMnN4k59TsX6BVy3GtAxaMBCUJ6y2mvxNTroxuG</vt:lpwstr>
  </property>
  <property fmtid="{D5CDD505-2E9C-101B-9397-08002B2CF9AE}" pid="89" name="x1ye=78">
    <vt:lpwstr>9JzKEGrSa/YR9K15YqqyJYVR5qlXAylwQIyic/fAJD3GUfTsC+fPzP8EQKGdB6DEpWP+Ee2p0rPlG5euip57cILgIFCxK19rhf6HdUL5KW53dy+U5btZN3rk3xwX1pc/LvdlXkp3lXFgPddCEzQX9Rx5cfiMd4QxHNseXyfec0klovjI72mJsGMQnBaJywOAZ6/AuYS8JgCA9PXvcZhN54qboYPj+iELavssj0ThkHrSaSXFKXdbKFJhI+eFv4u</vt:lpwstr>
  </property>
  <property fmtid="{D5CDD505-2E9C-101B-9397-08002B2CF9AE}" pid="90" name="x1ye=79">
    <vt:lpwstr>KpbXpkpwZNWACfNfYTbjENrz25DAaourFeYv+5Q6v2oughb5zlD7Xsq4A94TlMlGZM4eken3AeSIG0g71X7kazwW77PxacDOy0yLj6JNnfWR6BlU0boHwQ2PM82shSZ0lmHgN/GkzVsH5eA5o37++MSVqWUXRxTBvz4+MgEIel5H/IVefqI0/4qBDo1CHWFEwd8MIs+oG0rBl9jUZFsNMptPlLU1cyYFfrEyv6ollixO7lbEYfx9JKecmlwLMSy</vt:lpwstr>
  </property>
  <property fmtid="{D5CDD505-2E9C-101B-9397-08002B2CF9AE}" pid="91" name="x1ye=8">
    <vt:lpwstr>srkAFpOPGrDybFMC2ScAyF3c0TzQzpmXMQZ9IMyxrWD+TtGyizeshGo3hNxERZ5t0UOOMbpUwe18Yra+wjtJ1/252GIIUlZwoAmsMITAeSUXMLNL+WIfKx63WVZU3oZCyyb9JW3XtZm9VZbmlTA6Vv0cZrw4LQ5q81VHzYSB/aI5/N4kI1CSuRhdmrErA7Cw+4giezrrffQkNUZFtRbpTY1zrX/PaV/aaNqOVCyIyo5IG/QJtyB/E3m9+Sfweix</vt:lpwstr>
  </property>
  <property fmtid="{D5CDD505-2E9C-101B-9397-08002B2CF9AE}" pid="92" name="x1ye=80">
    <vt:lpwstr>FQl+xKv1Va3/Fii9+f7x8sy3v9wyrXIHRTIXFoZnEt4Rgx1XCwXnCm2OLr62c8MTQV/sMmlrF+1XIV69c9qrWGBaGU6QEcqK3fKqIsb3YqkpZK/YfTvrDl9KgH5i4idZOo4gdzqt94xIO6Xp/uetIE5IO5YL7wmaZBXXOeVQh08V0TmzXD75+YoCVxqAL540l4az6PNRp5Btq7k5gJXHvmaWh9KVThxcin8xT1aXvBVVGTXS6MFZMaK2LT6X18t</vt:lpwstr>
  </property>
  <property fmtid="{D5CDD505-2E9C-101B-9397-08002B2CF9AE}" pid="93" name="x1ye=81">
    <vt:lpwstr>g6GI0sDNfwxsz2VX3t3j8eKBnkJgLbCFnC0vQL3AdwBXUAlNrKYdaL7JGOodHeaN375cpPG7AxEI7ahWzzHpQKz4QD0jcpAeiWo/qRaHxod6hU9T7gRrOdJVDoA5xby4Fv2N5G3Hx1yMcxH6Pu34/QjWBQecNpJVJRuDU45fIaNaPkWFUEu+a7/jOfeBbACM/7nQmgqvewIPbH5IWwVWxH3F1UNlFiafwbooBXPtUnGnPfZwmbFDIjTh1OnalOm</vt:lpwstr>
  </property>
  <property fmtid="{D5CDD505-2E9C-101B-9397-08002B2CF9AE}" pid="94" name="x1ye=82">
    <vt:lpwstr>9CHAm+y6Fo6zuA3qfbwm6ocFsLAdB10iuV53sz/NrZyNRAKn9gYRqLjx6Qah3Ufw9/ygsVgtHYcy5KyIKD17KJohLdsxUNSiSt3VEgfFT2+M2FMyeqVXPnVV/o0gjijzeQM/eQH/aFQWwlGU2U9AyV3B8TFfsXIkfpqm3FGwe65wy/RlYgO5P3o1oGfJJ5e6U5+PXhN29b5MZWsa0vz3Se3Pv4m93t1Ef5fEPRMBquWb/lDiNa+2GIgYAXjv51y</vt:lpwstr>
  </property>
  <property fmtid="{D5CDD505-2E9C-101B-9397-08002B2CF9AE}" pid="95" name="x1ye=83">
    <vt:lpwstr>8zF4I0H6vPLPkAGIoP1GNXik4n6+SgoqR5hSEGjR11fblrriEwsX20XbBYsU5aR+e5Y6M5qGRDwtwAXFqtgR8DIhlq/H+s7VtbyzqWrSrS79MDiUPbq0c4XUG5o7J6s9E32+nssBF8f4YhHdcPmzbyUpPpDTIGOlrcqGCvwI5kT8h5G6AYrw+dOQ97H4g7B1T5ErLyGmjE7pq/QhYJJjG9B6Pk60CKq1Cm8jD8fGpI9j4GAn8JoG82BSNW1ysrI</vt:lpwstr>
  </property>
  <property fmtid="{D5CDD505-2E9C-101B-9397-08002B2CF9AE}" pid="96" name="x1ye=84">
    <vt:lpwstr>uSdyLB+ijxHSelFAaxtW4o11c2POmuYlGBKqTqpqNUHO07/0XK8qKc9jcj2SNUjOxyT+/l6Vu57YfbAToeKX1IdTcUCdAwjENerKORquY9OeSH1fBYe64cq8+ZwI8P3uM5ubfUplTxpTMj6P2zs2c+pwtK707+20ArM8LFWpRru9Zwo2XOdjMJIKIq6Fp2ARA6PyENUae2wq7srkghFgu70bUW4LZEEMcVRXXXdgBiyA7zvbh1ugYrVBKsv4X7x</vt:lpwstr>
  </property>
  <property fmtid="{D5CDD505-2E9C-101B-9397-08002B2CF9AE}" pid="97" name="x1ye=85">
    <vt:lpwstr>RiAmAR/5ShcnLguVJBjOiuz3GtSplnwBe1G2w7D2cm0vQOF8CaSRLFUE/4MmCoYYcRw69e6JuvDOToDc98yv5NkaAeHFLfrF5+ZFp6ltdKYQCimn2Ie3V0JSVCOUOiF6Mpwnomza16pWcAUj+miHd+QFd7M55nItQduY2jjDHUP1olvF03p2pQPXrisfQFdpF2pH5nqWLMVnHE9CiWsFt+T0FoOWjIYSb2ysJOWQGp6H1zFh3Zz/h1svvuymArP</vt:lpwstr>
  </property>
  <property fmtid="{D5CDD505-2E9C-101B-9397-08002B2CF9AE}" pid="98" name="x1ye=86">
    <vt:lpwstr>W0eiKvVEqgs/Xl1SCQ6faL1NnUFoVvpdda3x3gw/pySSh+F7gICW2fCE2sCvwERUvSi7u2bhXmDK2yVrsPESgZGTQhs+sjgugE8Q6FVIqP1RIIOkKQCqnXXXpCq1e93CEKrsdeYQCkCYB7vu/HGLTPhsG3/GWVDXvYGR8Q1KoQtkMYQqeAmfeQZwdESaEQ/n5z7seFbmVOk456cpuSLF6iQt+LN9w5eTrxLOA7Dvb5dsPtUMuNjRhS2qCw/7Yag</vt:lpwstr>
  </property>
  <property fmtid="{D5CDD505-2E9C-101B-9397-08002B2CF9AE}" pid="99" name="x1ye=87">
    <vt:lpwstr>1O/ycpmKitZfTQcqtr3cgoEzD6pJbrpESaY4qn+zZQdeKBJME39WeNsmkSPEKfdD8yZOQXzMQZSsIVP4bNitIaieIBEZzLJdzt8CSDak4D92BbcTfX8oCWa1ik35sviYYchLKrzFpfJh+dhm6Fdtt7hrEhHnEAdZdQKeAEAuEKgPXLA0YRr70RV40BZeaJy51Wn+u8ZH3d3OQp30HsoPJkXMCPAAkt7RHbu1eGaPSC4z1fAnR6Gc5wq22WQJV/6</vt:lpwstr>
  </property>
  <property fmtid="{D5CDD505-2E9C-101B-9397-08002B2CF9AE}" pid="100" name="x1ye=88">
    <vt:lpwstr>x55yKMvCfkzxExXkMUd1Iq/Fh4kGqf2JcIY8H+00R6/vSYNZ2KlZ5kz5WjqthmawfdqQ/TTTN7UR6qQMBcjEzc8mu/0mg2Q36WNca2stKHdcROWS3UDfYzgNZcdwv/cUqr01A9ykePzgVrMEBMLwonHQI/0rU7XHbFc6HfOwyN75WgeabB+seJr7YTMwJBM0j0eQ5wFOGPkDzfy0nnpf4W29eLn3eQH1Wz3TVs5xJR+HoqfBknDz0ueosPMk8/u</vt:lpwstr>
  </property>
  <property fmtid="{D5CDD505-2E9C-101B-9397-08002B2CF9AE}" pid="101" name="x1ye=89">
    <vt:lpwstr>5dpRZY/fletuLItYFPq4TdaMkll8eO3+xz+bVmsIvtJRGqfLJUXtV5KMJ6ilubhHtcGMWpNHQoqzFGarcdPvmu/3qvGziEt+p02/T4N88KYcUS5e80TiJR4MCmDFfECbgzwQvu87c7NFIxeCFpEeENSLo2qX6XuQVRwzutE/ZCs7Ih2UoEz8wYFsGSAgn8Gm9iN4VHxB6INszp3N429cxnGnbEc/ofqV8KMEXc7+XLnLKDyFSzbpPXhOb9GJJI0</vt:lpwstr>
  </property>
  <property fmtid="{D5CDD505-2E9C-101B-9397-08002B2CF9AE}" pid="102" name="x1ye=9">
    <vt:lpwstr>KnGdgbHXnESFKVCBA8d9dswoouHcYLaYjlxuWzktrEYiBvMtUBBVP3Ov6EPXN3N5DewP7JK+YcsDfu9Ll0nwxNXypQUDMaaTKQJs2GHlx5klzbK69j02Cy5OZ752kC6u6V6IjJFzDRGf2HRuNvQotrAyF0Rtn/CJVp8khen/CKbCDpChI8xZxPL/xz9OfE0agThmPCTGnynsx+wP6MHrZrJWvIv3jo77wyL8uPGq57fwXil3arITrB/QKeq4/+L</vt:lpwstr>
  </property>
  <property fmtid="{D5CDD505-2E9C-101B-9397-08002B2CF9AE}" pid="103" name="x1ye=90">
    <vt:lpwstr>33Ug0igS+1wWN8iQypGNcf0z5bZlPIxOdZGX8XLlAg8I2/CMI+ucQi7hYLX2IZE4CrUmkjJ15gnukeibpc6/NFGMW8vqZOZuMH+NDrnY0aZGcEx5h/9zNzJSSleO17lxlpSBX/oBzFmMbP0OmGr3plnE6xCXuBLyJB8nLTHYwQpdrU4JnB5lOvuaC4wUilAIrHpVZp7YykcsFPQFEa3JpOyBHEeDgsQkJDQF7omMunqIrbe7cDaVkdhTcE15tfe</vt:lpwstr>
  </property>
  <property fmtid="{D5CDD505-2E9C-101B-9397-08002B2CF9AE}" pid="104" name="x1ye=91">
    <vt:lpwstr>9HDriRWrmnXZupOroPkZ5zUqnky2JbCQlOZo4iX2+pt4pntK/y7GBE+fr6GTggG1Mhw1Ld6PZ0+LiZ3DH0whxtcBavk4j4u4wK4gvPcH4SbUms2A6wxx2Q4HZBLQF6/dbfuqxBw8mpN1uzne3PpJmNz5cLHWt2FXPIjB6eehW0B/F+BhVge1LXOH5BCDcqc5TtV8zjxFqnIcuMHVUdJEVAIUJpFIg7nZ9qKy3/V8gV99IMrC07lHi98zsl3Tdfy</vt:lpwstr>
  </property>
  <property fmtid="{D5CDD505-2E9C-101B-9397-08002B2CF9AE}" pid="105" name="x1ye=92">
    <vt:lpwstr>8VWHRh/Tm4Do8cD+vUdVMdC8ISkg5/rFVnuAojKFSSRhjdrbqFmL8L056EZKtVlrYZhZDQqysY5xtUG9m4cfylDUyM8QFWTJdSMiqPfcsE5YTitsFtqJr44AkD8TcdQct+73BjnMHMuJxQw8D6MFB4d47XB69B6wqN7IVBC3b128XqiDy9etK1kZVQsSC/8EDVdMTYmRPh8Tx1ndDXm9eWQ5tCnIUj9d0DbyEj8LyKKD1wb7Oa0WEWcjH6D5NX9</vt:lpwstr>
  </property>
  <property fmtid="{D5CDD505-2E9C-101B-9397-08002B2CF9AE}" pid="106" name="x1ye=93">
    <vt:lpwstr>pnCjbv8XsgSRAQxj/ak8MFQcwIUNetd2r1PIeINv08yASTeqsMOpslr7h0Xe/S9ToMji5eTc19MkGxiYSPI6cY3NFxGfUFiSxxeytcT/z+vrAOnalW6O15tOxIfFFbD+0a6XjF0TBDhi1vgAcy+Ue34ErPQDPN/DnhFcf8zAYVx3OkxXaLne7sO2W0jlNRRh1G5m3GLaB36tLwkyvP8tzuqvXvvQ1w8dyiiOewp0W2pc1UnmJF5thLB6hsRE1G3</vt:lpwstr>
  </property>
  <property fmtid="{D5CDD505-2E9C-101B-9397-08002B2CF9AE}" pid="107" name="x1ye=94">
    <vt:lpwstr>5bxtNc4w9oqXOrTIFZWpEyRziesbA/1lnyI7rxBzSvvteoOvNGAFkZnK+qJxIXufzmSfO19rxZTIl04gvQokZ7kppI+GXYijCUTqJRKOWpj5/74usBJ38gmKnlMybo2tZ0w8DqZLwFIWveF+w8ruQsg56ZgfR/DR/wv6t1DkJkll0N3W8YtNYBCzPu6GFAs0qDICMv0LCXsEGpLMh5ucHHigPa5L42haZyoVO9RBt4VcK+IEQuG5/1IaLEFw4zh</vt:lpwstr>
  </property>
  <property fmtid="{D5CDD505-2E9C-101B-9397-08002B2CF9AE}" pid="108" name="x1ye=95">
    <vt:lpwstr>TpKqwSPrDttp1aWp8wtT5x5p2VLuuUALfjOjOOGD37zJ3ApAOd4ohjcv6/61ZmO8S/Aa9TlM3h2XBBin6irLX03R9wsfbjI0w7qiU/BNdtDk8YSqKIXq2ExNMCWEhDuRIXSJqOa+Wyhj7O54Gq2KoUi+f7py40sqVi0gqon/aXxEtoIAlnguXPTP530KwfNITFzSQZC0njgIlmE0C8XSoNEFPbmPJhazh5YV4ym+TL1KSZiQRSOI1nIFAY7C/Ko</vt:lpwstr>
  </property>
  <property fmtid="{D5CDD505-2E9C-101B-9397-08002B2CF9AE}" pid="109" name="x1ye=96">
    <vt:lpwstr>xhUhyv4y5o1kvhGAvSiltVIAD9/762JVWGma9eiKFwE07wPY29UX5xhY7UxlmlA3KDUMbZFpc4a+L+L33qr60vgBPFwMDV3omKPBRwRpZmoSuGZbOKtuD5H9+JP2yqk78wL6yY7w1UXpVt+i7xewmoLSBNzxXBotHewqQtJiRxkpVG8IffhCADKA8Sgv5enUXbD6ET4GuzN5HrGGBnFdZpz09Lmq3+s6JQpRzZV5YIVNr/sedhAe4FjC0uwZ2UF</vt:lpwstr>
  </property>
  <property fmtid="{D5CDD505-2E9C-101B-9397-08002B2CF9AE}" pid="110" name="x1ye=97">
    <vt:lpwstr>/xJzec8eWH+yOQHxvuWCcIpmoWvaOTYCfw94oBSHW7djfh8E5tN/CyQCPrNM6dcesbD5YaznySgY8bQZ1mOW0hKajuBU0qB+Bbq3iZOdtlEvaSWXSPBIZHL1cIt2hytHLGAFN17094fMladJSnX+6rq8JnqP8Wupz1huUY5GHuRoep3dLB1xbXRyaDR0f8CMh7ZrZp0xjyDbzLyihNqaBRbrgaMFWMEK+VYi0N+WGphRO7bFTAjBjYsDlKj+Oez</vt:lpwstr>
  </property>
  <property fmtid="{D5CDD505-2E9C-101B-9397-08002B2CF9AE}" pid="111" name="x1ye=98">
    <vt:lpwstr>YvIqETW28iKWhCX989rArTAsf1iLetNuRKz0BBmS2PTn2uhgfglnY72PrHWFzI9PVI418Zv4GYq8Fg6DcDq70e/2abaIOULnyXLKU5hUfs8u5qfIuPIR24XtBGdC9X9HLfy/upFUB5nwGgbEnc54qW5Ccd19n+u8fAw358+nqL2lGFDSVJ7XprnLwdbX1Z9wwK+CCMpuO+rbDFzNF5fMv2pkHRVcid6UzTs5OJl9a0dVshpihJfKLhaLSjoBOmK</vt:lpwstr>
  </property>
  <property fmtid="{D5CDD505-2E9C-101B-9397-08002B2CF9AE}" pid="112" name="x1ye=99">
    <vt:lpwstr>knhgQiOrObBn9AcRmOkqipSPsq8huSoKat98w/vrQ8JVHRpC8bd9cKsqu5Rg6osbVcAfM+DDQvxCz/pK0i78psm/TirpHFLXfGbgfaBFHZqotHofNLB4xms5lcYetnVxgQ/GDFrsjEpe9ygKc9DT8pulAV86qXx1VuqdkC8gSmnUQmJGXkUB+8rxssgJHrmGzu1aVL+RHwuV8k6J5NBiBH/sKelg6T7gTaQXfErjxd/C3IueQrUSEzgcKAaq+iH</vt:lpwstr>
  </property>
</Properties>
</file>